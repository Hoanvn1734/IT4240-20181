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BCCB2EE" w:rsidR="006923B7" w:rsidRPr="001501A9" w:rsidRDefault="005B0D49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  <w:lang w:val="en-GB" w:eastAsia="en-GB" w:bidi="ar-SA"/>
                              </w:rPr>
                              <w:drawing>
                                <wp:inline distT="0" distB="0" distL="0" distR="0" wp14:anchorId="6D6E78F3" wp14:editId="56EB8E8A">
                                  <wp:extent cx="1666875" cy="495300"/>
                                  <wp:effectExtent l="0" t="0" r="9525" b="0"/>
                                  <wp:docPr id="1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7612" cy="495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BCCB2EE" w:rsidR="006923B7" w:rsidRPr="001501A9" w:rsidRDefault="005B0D49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  <w:lang w:val="en-GB" w:eastAsia="en-GB" w:bidi="ar-SA"/>
                        </w:rPr>
                        <w:drawing>
                          <wp:inline distT="0" distB="0" distL="0" distR="0" wp14:anchorId="6D6E78F3" wp14:editId="56EB8E8A">
                            <wp:extent cx="1666875" cy="495300"/>
                            <wp:effectExtent l="0" t="0" r="9525" b="0"/>
                            <wp:docPr id="1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7612" cy="495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691438EC" w14:textId="7A4E20E2" w:rsidR="00AB203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Hyperlink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CB218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Hyperlink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Hyperlink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Hyperlink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Hyperlink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CB218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Hyperlink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Hyperlink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Hyperlink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Hyperlink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Hyperlink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CB218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Hyperlink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Hyperlink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Hyperlink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Hyperlink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Hyperlink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Hyperlink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Hyperlink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CB218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Hyperlink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CB218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Hyperlink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CB218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Hyperlink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Hyperlink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Hyperlink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Hyperlink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Hyperlink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Hyperlink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Hyperlink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Hyperlink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Hyperlink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CB218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Hyperlink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CB218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Hyperlink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6923B7">
            <w:r w:rsidRPr="009A4C41"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r w:rsidRPr="009A4C41">
              <w:rPr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Phiên bản</w:t>
            </w:r>
          </w:p>
        </w:tc>
        <w:tc>
          <w:tcPr>
            <w:tcW w:w="1552" w:type="dxa"/>
          </w:tcPr>
          <w:p w14:paraId="427FD2DA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duyệt</w:t>
            </w:r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13818DE9" w:rsidR="00727431" w:rsidRPr="009A4C41" w:rsidRDefault="009138F0" w:rsidP="009138F0">
            <w:r>
              <w:t>26</w:t>
            </w:r>
            <w:r w:rsidR="00727431" w:rsidRPr="009A4C41">
              <w:t>/</w:t>
            </w:r>
            <w:r>
              <w:t>10</w:t>
            </w:r>
            <w:r w:rsidR="00727431" w:rsidRPr="009A4C41">
              <w:t>/</w:t>
            </w:r>
            <w:r>
              <w:t>2018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1B0E8BAE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5EACA4E" w:rsidR="00727431" w:rsidRPr="009A4C41" w:rsidRDefault="009138F0" w:rsidP="009138F0">
            <w:r>
              <w:t>26</w:t>
            </w:r>
            <w:r w:rsidR="00727431" w:rsidRPr="009A4C41">
              <w:t>/11/</w:t>
            </w:r>
            <w:r>
              <w:t>2018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692428AF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352018C7" w:rsidR="00727431" w:rsidRPr="009A4C41" w:rsidRDefault="009138F0" w:rsidP="009138F0">
            <w:r>
              <w:t>26</w:t>
            </w:r>
            <w:r w:rsidR="00727431" w:rsidRPr="009A4C41">
              <w:t>/12/</w:t>
            </w:r>
            <w:r>
              <w:t>2018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62025E82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6923B7"/>
        </w:tc>
        <w:tc>
          <w:tcPr>
            <w:tcW w:w="3095" w:type="dxa"/>
          </w:tcPr>
          <w:p w14:paraId="7B305CF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6923B7"/>
        </w:tc>
        <w:tc>
          <w:tcPr>
            <w:tcW w:w="3095" w:type="dxa"/>
          </w:tcPr>
          <w:p w14:paraId="40B3DC4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6923B7"/>
        </w:tc>
        <w:tc>
          <w:tcPr>
            <w:tcW w:w="3095" w:type="dxa"/>
          </w:tcPr>
          <w:p w14:paraId="362C017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6923B7"/>
        </w:tc>
        <w:tc>
          <w:tcPr>
            <w:tcW w:w="3095" w:type="dxa"/>
          </w:tcPr>
          <w:p w14:paraId="1F46DC4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6923B7"/>
        </w:tc>
        <w:tc>
          <w:tcPr>
            <w:tcW w:w="3095" w:type="dxa"/>
          </w:tcPr>
          <w:p w14:paraId="663BAFC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6923B7"/>
        </w:tc>
        <w:tc>
          <w:tcPr>
            <w:tcW w:w="3095" w:type="dxa"/>
          </w:tcPr>
          <w:p w14:paraId="56D18A0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6923B7"/>
        </w:tc>
        <w:tc>
          <w:tcPr>
            <w:tcW w:w="3095" w:type="dxa"/>
          </w:tcPr>
          <w:p w14:paraId="30A1B79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EF53FD">
      <w:pPr>
        <w:pStyle w:val="Heading1"/>
        <w:pBdr>
          <w:bottom w:val="single" w:sz="4" w:space="0" w:color="auto"/>
        </w:pBdr>
      </w:pPr>
      <w:bookmarkStart w:id="0" w:name="_Toc527975125"/>
      <w:r>
        <w:lastRenderedPageBreak/>
        <w:t>Giới thiệu dự án</w:t>
      </w:r>
      <w:bookmarkEnd w:id="0"/>
    </w:p>
    <w:p w14:paraId="1D0DE2F3" w14:textId="43BCFE90" w:rsidR="00587AEE" w:rsidRPr="00587AEE" w:rsidRDefault="005A35C1" w:rsidP="00587AEE">
      <w:r>
        <w:t xml:space="preserve">Website </w:t>
      </w:r>
      <w:r w:rsidRPr="005A35C1">
        <w:t>ẩm</w:t>
      </w:r>
      <w:r>
        <w:t xml:space="preserve"> th</w:t>
      </w:r>
      <w:r w:rsidRPr="005A35C1">
        <w:t>ực</w:t>
      </w:r>
      <w:r w:rsidR="00C16F59">
        <w:t xml:space="preserve">: </w:t>
      </w:r>
      <w:r>
        <w:t>Gi</w:t>
      </w:r>
      <w:r w:rsidRPr="005A35C1">
        <w:t>ớ</w:t>
      </w:r>
      <w:r>
        <w:t>i thi</w:t>
      </w:r>
      <w:r w:rsidRPr="005A35C1">
        <w:t>ệu</w:t>
      </w:r>
      <w:r>
        <w:t xml:space="preserve"> c</w:t>
      </w:r>
      <w:r w:rsidRPr="005A35C1">
        <w:t>ác</w:t>
      </w:r>
      <w:r>
        <w:t xml:space="preserve"> m</w:t>
      </w:r>
      <w:r w:rsidRPr="005A35C1">
        <w:t>ó</w:t>
      </w:r>
      <w:r>
        <w:t xml:space="preserve">n </w:t>
      </w:r>
      <w:r w:rsidRPr="005A35C1">
        <w:t>ă</w:t>
      </w:r>
      <w:r>
        <w:t>n ngon</w:t>
      </w:r>
      <w:r w:rsidR="00D71FD1">
        <w:t xml:space="preserve"> tr</w:t>
      </w:r>
      <w:r w:rsidR="00D71FD1" w:rsidRPr="005A35C1">
        <w:t>ê</w:t>
      </w:r>
      <w:r w:rsidR="00D71FD1">
        <w:t>n kh</w:t>
      </w:r>
      <w:r w:rsidR="00D71FD1" w:rsidRPr="005A35C1">
        <w:t>ắp</w:t>
      </w:r>
      <w:r w:rsidR="00D71FD1">
        <w:t xml:space="preserve"> m</w:t>
      </w:r>
      <w:r w:rsidR="00D71FD1" w:rsidRPr="005A35C1">
        <w:t>ọi</w:t>
      </w:r>
      <w:r w:rsidR="00D71FD1">
        <w:t xml:space="preserve"> mi</w:t>
      </w:r>
      <w:r w:rsidR="00D71FD1" w:rsidRPr="005A35C1">
        <w:t>ền</w:t>
      </w:r>
      <w:r w:rsidR="00D71FD1">
        <w:t xml:space="preserve"> đ</w:t>
      </w:r>
      <w:r w:rsidR="00D71FD1" w:rsidRPr="005A35C1">
        <w:t>ấ</w:t>
      </w:r>
      <w:r w:rsidR="00D71FD1">
        <w:t>t nư</w:t>
      </w:r>
      <w:r w:rsidR="00D71FD1" w:rsidRPr="005A35C1">
        <w:t>ớc</w:t>
      </w:r>
      <w:r w:rsidR="00CE2150">
        <w:t xml:space="preserve"> v</w:t>
      </w:r>
      <w:r w:rsidR="00CE2150" w:rsidRPr="00CE2150">
        <w:t>à</w:t>
      </w:r>
      <w:r w:rsidR="00D71FD1">
        <w:t xml:space="preserve"> hư</w:t>
      </w:r>
      <w:r w:rsidR="00D71FD1" w:rsidRPr="00D71FD1">
        <w:t>ớng</w:t>
      </w:r>
      <w:r w:rsidR="00D71FD1">
        <w:t xml:space="preserve"> d</w:t>
      </w:r>
      <w:r w:rsidR="00D71FD1" w:rsidRPr="00D71FD1">
        <w:t>ẫn</w:t>
      </w:r>
      <w:r w:rsidR="00CE2150">
        <w:t xml:space="preserve"> c</w:t>
      </w:r>
      <w:r w:rsidR="00CE2150" w:rsidRPr="00CE2150">
        <w:t>ác</w:t>
      </w:r>
      <w:r w:rsidR="00CE2150">
        <w:t>h l</w:t>
      </w:r>
      <w:r w:rsidR="00CE2150" w:rsidRPr="00CE2150">
        <w:t>àm</w:t>
      </w:r>
      <w:r w:rsidR="00D71FD1">
        <w:t>.</w:t>
      </w:r>
    </w:p>
    <w:p w14:paraId="5E1510E8" w14:textId="23360A6C" w:rsidR="00A62F4F" w:rsidRDefault="00A62F4F" w:rsidP="00A62F4F">
      <w:pPr>
        <w:pStyle w:val="Heading1"/>
      </w:pPr>
      <w:bookmarkStart w:id="1" w:name="_Toc527975126"/>
      <w:r>
        <w:t>Các nhân sự tham gia dự án</w:t>
      </w:r>
      <w:bookmarkEnd w:id="1"/>
    </w:p>
    <w:p w14:paraId="416F62C7" w14:textId="068E44CF" w:rsidR="00587AEE" w:rsidRDefault="00587AEE" w:rsidP="00587AEE">
      <w:pPr>
        <w:pStyle w:val="Heading2"/>
      </w:pPr>
      <w:bookmarkStart w:id="2" w:name="_Toc527975127"/>
      <w:r>
        <w:t>Thông tin liên hệ phía khách hàng</w:t>
      </w:r>
      <w:bookmarkEnd w:id="2"/>
    </w:p>
    <w:p w14:paraId="1AF25E24" w14:textId="21C618C8" w:rsidR="0058075C" w:rsidRPr="0058075C" w:rsidRDefault="0058075C" w:rsidP="0058075C">
      <w:r>
        <w:t xml:space="preserve">Anh </w:t>
      </w:r>
      <w:r w:rsidR="00DF59D5">
        <w:t>Nguy</w:t>
      </w:r>
      <w:r w:rsidR="00DF59D5" w:rsidRPr="00DF59D5">
        <w:t>ễn</w:t>
      </w:r>
      <w:r w:rsidR="00DF59D5">
        <w:t xml:space="preserve"> V</w:t>
      </w:r>
      <w:r w:rsidR="00DF59D5" w:rsidRPr="00DF59D5">
        <w:t>ă</w:t>
      </w:r>
      <w:r w:rsidR="00FC17E0">
        <w:t xml:space="preserve">n </w:t>
      </w:r>
      <w:r w:rsidR="00FC17E0" w:rsidRPr="00FC17E0">
        <w:t>Á</w:t>
      </w:r>
      <w:r w:rsidR="001D4459">
        <w:t>nh</w:t>
      </w:r>
      <w:r>
        <w:t xml:space="preserve">: </w:t>
      </w:r>
    </w:p>
    <w:p w14:paraId="0EE106C2" w14:textId="2BEB27FD" w:rsidR="00587AEE" w:rsidRDefault="00587AEE" w:rsidP="00587AEE">
      <w:pPr>
        <w:pStyle w:val="Heading2"/>
      </w:pPr>
      <w:bookmarkStart w:id="3" w:name="_Toc527975128"/>
      <w:r>
        <w:t>Thông tin liên hệ phía công ty</w:t>
      </w:r>
      <w:bookmarkEnd w:id="3"/>
    </w:p>
    <w:p w14:paraId="325B59B4" w14:textId="5E5C8C72" w:rsidR="0058075C" w:rsidRDefault="0058075C" w:rsidP="0058075C">
      <w:r>
        <w:t xml:space="preserve">Lập trình viên:  </w:t>
      </w:r>
      <w:r w:rsidR="00DF59D5">
        <w:t>Tr</w:t>
      </w:r>
      <w:r w:rsidR="00DF59D5" w:rsidRPr="00DF59D5">
        <w:t>ần</w:t>
      </w:r>
      <w:r w:rsidR="00DF59D5">
        <w:t xml:space="preserve"> V</w:t>
      </w:r>
      <w:r w:rsidR="00DF59D5" w:rsidRPr="00DF59D5">
        <w:t>ă</w:t>
      </w:r>
      <w:r w:rsidR="00DF59D5">
        <w:t>n B</w:t>
      </w:r>
      <w:r w:rsidR="001D4459" w:rsidRPr="001D4459">
        <w:t>ác</w:t>
      </w:r>
      <w:r w:rsidR="001D4459">
        <w:t>h</w:t>
      </w:r>
      <w:r w:rsidR="00DF59D5">
        <w:t>.</w:t>
      </w:r>
    </w:p>
    <w:p w14:paraId="025AC51D" w14:textId="4CF8EEFC" w:rsidR="0058075C" w:rsidRPr="0058075C" w:rsidRDefault="0058075C" w:rsidP="0058075C">
      <w:r>
        <w:t xml:space="preserve">Phiên dịch: </w:t>
      </w:r>
      <w:r w:rsidR="00DF59D5">
        <w:t>Kh</w:t>
      </w:r>
      <w:r w:rsidR="00DF59D5" w:rsidRPr="00DF59D5">
        <w:t>ô</w:t>
      </w:r>
      <w:r w:rsidR="00DF59D5">
        <w:t>ng</w:t>
      </w:r>
      <w: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4" w:name="_Toc527975129"/>
      <w:r>
        <w:t>Phân chia vai trò của thành viên dự án và khách hàng</w:t>
      </w:r>
      <w:bookmarkEnd w:id="4"/>
    </w:p>
    <w:p w14:paraId="0EA9C1BD" w14:textId="65AA6837" w:rsidR="00A17A47" w:rsidRDefault="00A17A47" w:rsidP="00A17A47">
      <w:r>
        <w:t xml:space="preserve">Giám đốc: Hưng, tài chính, nhân sự, </w:t>
      </w:r>
      <w:r w:rsidR="00A5376D">
        <w:t>yêu c</w:t>
      </w:r>
      <w:r w:rsidR="00A5376D" w:rsidRPr="00A5376D">
        <w:t>ầ</w:t>
      </w:r>
      <w:r w:rsidR="00960F1C">
        <w:t xml:space="preserve">u cơ bản: đẹp, </w:t>
      </w:r>
      <w:r w:rsidR="008F317D">
        <w:t>d</w:t>
      </w:r>
      <w:r w:rsidR="008F317D" w:rsidRPr="008F317D">
        <w:t>ễ</w:t>
      </w:r>
      <w:r w:rsidR="008F317D">
        <w:t xml:space="preserve"> nh</w:t>
      </w:r>
      <w:r w:rsidR="008F317D" w:rsidRPr="008F317D">
        <w:t>ì</w:t>
      </w:r>
      <w:r w:rsidR="008F317D">
        <w:t>n, th</w:t>
      </w:r>
      <w:r w:rsidR="008F317D" w:rsidRPr="008F317D">
        <w:t>â</w:t>
      </w:r>
      <w:r w:rsidR="008F317D">
        <w:t>n thi</w:t>
      </w:r>
      <w:r w:rsidR="008F317D" w:rsidRPr="008F317D">
        <w:t>ện</w:t>
      </w:r>
      <w:r w:rsidR="008F317D">
        <w:t>, d</w:t>
      </w:r>
      <w:r w:rsidR="008F317D" w:rsidRPr="008F317D">
        <w:t>ễ</w:t>
      </w:r>
      <w:r w:rsidR="008F317D">
        <w:t xml:space="preserve"> s</w:t>
      </w:r>
      <w:r w:rsidR="008F317D" w:rsidRPr="008F317D">
        <w:t>ử</w:t>
      </w:r>
      <w:r w:rsidR="008F317D">
        <w:t xml:space="preserve"> d</w:t>
      </w:r>
      <w:r w:rsidR="008F317D" w:rsidRPr="008F317D">
        <w:t>ụng</w:t>
      </w:r>
      <w:r w:rsidR="008F317D">
        <w:t>.</w:t>
      </w:r>
    </w:p>
    <w:p w14:paraId="5C24C552" w14:textId="347E904D" w:rsidR="00960F1C" w:rsidRDefault="00960F1C" w:rsidP="00A17A47">
      <w:r>
        <w:t>Trung: IT, chi tiết, báo tiế</w:t>
      </w:r>
      <w:r w:rsidR="008F317D">
        <w:t>n đ</w:t>
      </w:r>
      <w:r w:rsidR="008F317D" w:rsidRPr="008F317D">
        <w:t>ộ</w:t>
      </w:r>
    </w:p>
    <w:p w14:paraId="72AD7366" w14:textId="6FDF1820" w:rsidR="00165B2F" w:rsidRDefault="00165B2F" w:rsidP="00A17A47">
      <w:r>
        <w:t xml:space="preserve">Phiên dịch: </w:t>
      </w:r>
      <w:r w:rsidR="008F317D">
        <w:t>Kh</w:t>
      </w:r>
      <w:r w:rsidR="008F317D" w:rsidRPr="008F317D">
        <w:t>ô</w:t>
      </w:r>
      <w:r w:rsidR="008F317D">
        <w:t>ng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5" w:name="_Toc527975130"/>
      <w:r>
        <w:t>Khảo sát dự án</w:t>
      </w:r>
      <w:bookmarkEnd w:id="5"/>
    </w:p>
    <w:p w14:paraId="4EFA2D31" w14:textId="2B5DE41B" w:rsidR="00344D7B" w:rsidRDefault="00344D7B" w:rsidP="00A9178E">
      <w:pPr>
        <w:pStyle w:val="Heading2"/>
      </w:pPr>
      <w:bookmarkStart w:id="6" w:name="_Toc527975131"/>
      <w:r>
        <w:t>Yêu cầu khách hàng</w:t>
      </w:r>
      <w:bookmarkEnd w:id="6"/>
    </w:p>
    <w:p w14:paraId="4C75B1FC" w14:textId="7FA3F19C" w:rsidR="00EF53FD" w:rsidRDefault="002C76F4" w:rsidP="002C76F4">
      <w:pPr>
        <w:pStyle w:val="ListParagraph"/>
        <w:numPr>
          <w:ilvl w:val="0"/>
          <w:numId w:val="33"/>
        </w:numPr>
      </w:pPr>
      <w:r w:rsidRPr="002C76F4">
        <w:t>We</w:t>
      </w:r>
      <w:r>
        <w:t>b</w:t>
      </w:r>
      <w:r w:rsidRPr="002C76F4">
        <w:t>s</w:t>
      </w:r>
      <w:r>
        <w:t>it</w:t>
      </w:r>
      <w:r w:rsidRPr="002C76F4">
        <w:t>e</w:t>
      </w:r>
      <w:r>
        <w:t xml:space="preserve"> gi</w:t>
      </w:r>
      <w:r w:rsidRPr="002C76F4">
        <w:t>ớ</w:t>
      </w:r>
      <w:r>
        <w:t>i thi</w:t>
      </w:r>
      <w:r w:rsidRPr="002C76F4">
        <w:t>ệu</w:t>
      </w:r>
      <w:r>
        <w:t xml:space="preserve"> v</w:t>
      </w:r>
      <w:r w:rsidRPr="002C76F4">
        <w:t>ề</w:t>
      </w:r>
      <w:r>
        <w:t xml:space="preserve"> c</w:t>
      </w:r>
      <w:r w:rsidRPr="002C76F4">
        <w:t>ác</w:t>
      </w:r>
      <w:r>
        <w:t xml:space="preserve"> m</w:t>
      </w:r>
      <w:r w:rsidRPr="002C76F4">
        <w:t>ó</w:t>
      </w:r>
      <w:r>
        <w:t xml:space="preserve">n </w:t>
      </w:r>
      <w:r w:rsidRPr="002C76F4">
        <w:t>ă</w:t>
      </w:r>
      <w:r>
        <w:t>n tr</w:t>
      </w:r>
      <w:r w:rsidRPr="002C76F4">
        <w:t>ê</w:t>
      </w:r>
      <w:r>
        <w:t>n kh</w:t>
      </w:r>
      <w:r w:rsidRPr="002C76F4">
        <w:t>ắp</w:t>
      </w:r>
      <w:r>
        <w:t xml:space="preserve"> </w:t>
      </w:r>
      <w:r w:rsidRPr="002C76F4">
        <w:t>đất</w:t>
      </w:r>
      <w:r>
        <w:t xml:space="preserve"> n</w:t>
      </w:r>
      <w:r w:rsidRPr="002C76F4">
        <w:t>ước</w:t>
      </w:r>
      <w:r>
        <w:t>.</w:t>
      </w:r>
    </w:p>
    <w:p w14:paraId="0A55261E" w14:textId="30D9FAC0" w:rsidR="002C76F4" w:rsidRDefault="002C76F4" w:rsidP="002C76F4">
      <w:pPr>
        <w:pStyle w:val="ListParagraph"/>
        <w:numPr>
          <w:ilvl w:val="0"/>
          <w:numId w:val="33"/>
        </w:numPr>
      </w:pPr>
      <w:r>
        <w:t>Giao di</w:t>
      </w:r>
      <w:r w:rsidRPr="002C76F4">
        <w:t>ện</w:t>
      </w:r>
      <w:r>
        <w:t xml:space="preserve"> d</w:t>
      </w:r>
      <w:r w:rsidRPr="002C76F4">
        <w:t>ễ</w:t>
      </w:r>
      <w:r>
        <w:t xml:space="preserve"> nh</w:t>
      </w:r>
      <w:r w:rsidRPr="002C76F4">
        <w:t>ìn</w:t>
      </w:r>
      <w:r>
        <w:t>, b</w:t>
      </w:r>
      <w:r w:rsidRPr="002C76F4">
        <w:t>ắt</w:t>
      </w:r>
      <w:r>
        <w:t xml:space="preserve"> m</w:t>
      </w:r>
      <w:r w:rsidRPr="002C76F4">
        <w:t>ắt</w:t>
      </w:r>
      <w:r>
        <w:t>.</w:t>
      </w:r>
    </w:p>
    <w:p w14:paraId="797B2F8C" w14:textId="33D81757" w:rsidR="0059464F" w:rsidRDefault="0059464F" w:rsidP="00A26302">
      <w:pPr>
        <w:pStyle w:val="ListParagraph"/>
        <w:numPr>
          <w:ilvl w:val="0"/>
          <w:numId w:val="33"/>
        </w:numPr>
      </w:pPr>
      <w:r>
        <w:t>Ng</w:t>
      </w:r>
      <w:r w:rsidRPr="0059464F">
        <w:t>ười</w:t>
      </w:r>
      <w:r>
        <w:t xml:space="preserve"> d</w:t>
      </w:r>
      <w:r w:rsidRPr="0059464F">
        <w:t>ùng</w:t>
      </w:r>
      <w:r>
        <w:t xml:space="preserve"> c</w:t>
      </w:r>
      <w:r w:rsidRPr="0059464F">
        <w:t>ó</w:t>
      </w:r>
      <w:r>
        <w:t xml:space="preserve"> th</w:t>
      </w:r>
      <w:r w:rsidRPr="0059464F">
        <w:t>ể</w:t>
      </w:r>
      <w:r>
        <w:t xml:space="preserve"> t</w:t>
      </w:r>
      <w:r w:rsidRPr="0059464F">
        <w:t>ạo</w:t>
      </w:r>
      <w:r>
        <w:t xml:space="preserve"> t</w:t>
      </w:r>
      <w:r w:rsidRPr="0059464F">
        <w:t>ài</w:t>
      </w:r>
      <w:r>
        <w:t xml:space="preserve"> kho</w:t>
      </w:r>
      <w:r w:rsidRPr="0059464F">
        <w:t>ản</w:t>
      </w:r>
      <w:r>
        <w:t xml:space="preserve">, </w:t>
      </w:r>
      <w:r w:rsidRPr="0059464F">
        <w:t>đă</w:t>
      </w:r>
      <w:r>
        <w:t>ng nh</w:t>
      </w:r>
      <w:r w:rsidRPr="0059464F">
        <w:t>ập</w:t>
      </w:r>
      <w:r>
        <w:t xml:space="preserve"> v</w:t>
      </w:r>
      <w:r w:rsidRPr="0059464F">
        <w:t>à</w:t>
      </w:r>
      <w:r>
        <w:t xml:space="preserve"> </w:t>
      </w:r>
      <w:r w:rsidRPr="0059464F">
        <w:t>đă</w:t>
      </w:r>
      <w:r>
        <w:t>ng b</w:t>
      </w:r>
      <w:r w:rsidRPr="0059464F">
        <w:t>ài</w:t>
      </w:r>
      <w:r>
        <w:t xml:space="preserve"> vi</w:t>
      </w:r>
      <w:r w:rsidRPr="0059464F">
        <w:t>ết</w:t>
      </w:r>
      <w:r w:rsidR="00A26302">
        <w:t>.</w:t>
      </w:r>
    </w:p>
    <w:p w14:paraId="48CB0DB7" w14:textId="12DCE48C" w:rsidR="002C76F4" w:rsidRDefault="002C76F4" w:rsidP="0059464F">
      <w:pPr>
        <w:pStyle w:val="ListParagraph"/>
        <w:numPr>
          <w:ilvl w:val="0"/>
          <w:numId w:val="33"/>
        </w:numPr>
      </w:pPr>
      <w:r>
        <w:t>C</w:t>
      </w:r>
      <w:r w:rsidRPr="002C76F4">
        <w:t>ó</w:t>
      </w:r>
      <w:r>
        <w:t xml:space="preserve"> t</w:t>
      </w:r>
      <w:r w:rsidRPr="002C76F4">
        <w:t>ín</w:t>
      </w:r>
      <w:r>
        <w:t>h n</w:t>
      </w:r>
      <w:r w:rsidRPr="002C76F4">
        <w:t>ă</w:t>
      </w:r>
      <w:r>
        <w:t>n</w:t>
      </w:r>
      <w:r w:rsidR="0059464F">
        <w:t>g b</w:t>
      </w:r>
      <w:r w:rsidR="0059464F" w:rsidRPr="0059464F">
        <w:t>ình</w:t>
      </w:r>
      <w:r w:rsidR="0059464F">
        <w:t xml:space="preserve"> lu</w:t>
      </w:r>
      <w:r w:rsidR="0059464F" w:rsidRPr="0059464F">
        <w:t>ận</w:t>
      </w:r>
      <w:r w:rsidR="0059464F">
        <w:t xml:space="preserve">, </w:t>
      </w:r>
      <w:r w:rsidR="0059464F" w:rsidRPr="0059464F">
        <w:t>đánh</w:t>
      </w:r>
      <w:r w:rsidR="0059464F">
        <w:t xml:space="preserve"> gi</w:t>
      </w:r>
      <w:r w:rsidR="0059464F" w:rsidRPr="0059464F">
        <w:t>á</w:t>
      </w:r>
      <w:r w:rsidR="0059464F">
        <w:t xml:space="preserve"> m</w:t>
      </w:r>
      <w:r w:rsidR="0059464F" w:rsidRPr="0059464F">
        <w:t>ón</w:t>
      </w:r>
      <w:r w:rsidR="0059464F">
        <w:t xml:space="preserve"> </w:t>
      </w:r>
      <w:r w:rsidR="0059464F" w:rsidRPr="0059464F">
        <w:t>ă</w:t>
      </w:r>
      <w:r w:rsidR="0059464F">
        <w:t>n.</w:t>
      </w:r>
    </w:p>
    <w:p w14:paraId="04043BC0" w14:textId="064CE43A" w:rsidR="00A26302" w:rsidRDefault="00A26302" w:rsidP="00A26302">
      <w:pPr>
        <w:pStyle w:val="ListParagraph"/>
        <w:numPr>
          <w:ilvl w:val="0"/>
          <w:numId w:val="33"/>
        </w:numPr>
      </w:pPr>
      <w:r>
        <w:t>Ch</w:t>
      </w:r>
      <w:r w:rsidRPr="00A26302">
        <w:t>ức</w:t>
      </w:r>
      <w:r>
        <w:t xml:space="preserve"> n</w:t>
      </w:r>
      <w:r w:rsidRPr="00A26302">
        <w:t>ă</w:t>
      </w:r>
      <w:r>
        <w:t>ng qu</w:t>
      </w:r>
      <w:r w:rsidRPr="00A26302">
        <w:t>ản</w:t>
      </w:r>
      <w:r>
        <w:t xml:space="preserve"> tr</w:t>
      </w:r>
      <w:r w:rsidRPr="00A26302">
        <w:t>ị</w:t>
      </w:r>
      <w:r>
        <w:t xml:space="preserve"> (th</w:t>
      </w:r>
      <w:r w:rsidRPr="00A26302">
        <w:t>ê</w:t>
      </w:r>
      <w:r>
        <w:t>m, s</w:t>
      </w:r>
      <w:r w:rsidRPr="00A26302">
        <w:t>ửa</w:t>
      </w:r>
      <w:r>
        <w:t>, x</w:t>
      </w:r>
      <w:r w:rsidRPr="00A26302">
        <w:t>óa</w:t>
      </w:r>
      <w:r>
        <w:t xml:space="preserve"> b</w:t>
      </w:r>
      <w:r w:rsidRPr="00A26302">
        <w:t>ài</w:t>
      </w:r>
      <w:r>
        <w:t xml:space="preserve"> vi</w:t>
      </w:r>
      <w:r w:rsidRPr="00A26302">
        <w:t>ết</w:t>
      </w:r>
      <w:r>
        <w:t>; th</w:t>
      </w:r>
      <w:r w:rsidRPr="00A26302">
        <w:t>ống</w:t>
      </w:r>
      <w:r>
        <w:t xml:space="preserve"> k</w:t>
      </w:r>
      <w:r w:rsidRPr="00A26302">
        <w:t>ê</w:t>
      </w:r>
      <w:r w:rsidR="00B96DF3">
        <w:t>,…</w:t>
      </w:r>
      <w:r>
        <w:t>).</w:t>
      </w:r>
    </w:p>
    <w:p w14:paraId="2B0611AB" w14:textId="5A5E93DE" w:rsidR="00704628" w:rsidRDefault="00704628" w:rsidP="00704628">
      <w:pPr>
        <w:pStyle w:val="ListParagraph"/>
        <w:numPr>
          <w:ilvl w:val="0"/>
          <w:numId w:val="33"/>
        </w:numPr>
      </w:pPr>
      <w:r>
        <w:t>Nh</w:t>
      </w:r>
      <w:r w:rsidRPr="00704628">
        <w:t>à</w:t>
      </w:r>
      <w:r>
        <w:t xml:space="preserve"> h</w:t>
      </w:r>
      <w:r w:rsidRPr="00704628">
        <w:t>àng</w:t>
      </w:r>
      <w:r>
        <w:t xml:space="preserve"> c</w:t>
      </w:r>
      <w:r w:rsidRPr="00704628">
        <w:t>ó</w:t>
      </w:r>
      <w:r>
        <w:t xml:space="preserve"> th</w:t>
      </w:r>
      <w:r w:rsidRPr="00704628">
        <w:t>ể</w:t>
      </w:r>
      <w:r>
        <w:t xml:space="preserve"> t</w:t>
      </w:r>
      <w:r w:rsidRPr="00704628">
        <w:t>ạo</w:t>
      </w:r>
      <w:r>
        <w:t xml:space="preserve"> t</w:t>
      </w:r>
      <w:r w:rsidRPr="00704628">
        <w:t>ài</w:t>
      </w:r>
      <w:r>
        <w:t xml:space="preserve"> kho</w:t>
      </w:r>
      <w:r w:rsidRPr="00704628">
        <w:t>ản</w:t>
      </w:r>
      <w:r>
        <w:t xml:space="preserve"> v</w:t>
      </w:r>
      <w:r w:rsidRPr="00704628">
        <w:t>à</w:t>
      </w:r>
      <w:r>
        <w:t xml:space="preserve"> </w:t>
      </w:r>
      <w:r w:rsidRPr="00704628">
        <w:t>đă</w:t>
      </w:r>
      <w:r>
        <w:t>ng c</w:t>
      </w:r>
      <w:r w:rsidRPr="00704628">
        <w:t>ác</w:t>
      </w:r>
      <w:r>
        <w:t xml:space="preserve"> b</w:t>
      </w:r>
      <w:r w:rsidRPr="00704628">
        <w:t>ài</w:t>
      </w:r>
      <w:r>
        <w:t xml:space="preserve"> vi</w:t>
      </w:r>
      <w:r w:rsidRPr="00704628">
        <w:t>ết</w:t>
      </w:r>
      <w:r>
        <w:t xml:space="preserve"> gi</w:t>
      </w:r>
      <w:r w:rsidRPr="00704628">
        <w:t>ớ</w:t>
      </w:r>
      <w:r>
        <w:t>i thi</w:t>
      </w:r>
      <w:r w:rsidRPr="00704628">
        <w:t>ệu</w:t>
      </w:r>
      <w:r>
        <w:t xml:space="preserve"> v</w:t>
      </w:r>
      <w:r w:rsidRPr="00704628">
        <w:t>ề</w:t>
      </w:r>
      <w:r>
        <w:t xml:space="preserve"> c</w:t>
      </w:r>
      <w:r w:rsidRPr="00704628">
        <w:t>ác</w:t>
      </w:r>
      <w:r>
        <w:t xml:space="preserve"> m</w:t>
      </w:r>
      <w:r w:rsidRPr="00704628">
        <w:t>ó</w:t>
      </w:r>
      <w:r>
        <w:t xml:space="preserve">n </w:t>
      </w:r>
      <w:r w:rsidRPr="00704628">
        <w:t>ă</w:t>
      </w:r>
      <w:r>
        <w:t>n c</w:t>
      </w:r>
      <w:r w:rsidRPr="00704628">
        <w:t>ủa</w:t>
      </w:r>
      <w:r>
        <w:t xml:space="preserve"> nh</w:t>
      </w:r>
      <w:r w:rsidRPr="00704628">
        <w:t>à</w:t>
      </w:r>
      <w:r>
        <w:t xml:space="preserve"> h</w:t>
      </w:r>
      <w:r w:rsidRPr="00704628">
        <w:t>àng</w:t>
      </w:r>
      <w:r>
        <w:t>.</w:t>
      </w:r>
    </w:p>
    <w:p w14:paraId="0D2D6649" w14:textId="09141E27" w:rsidR="00947316" w:rsidRDefault="00947316" w:rsidP="00A9178E">
      <w:pPr>
        <w:pStyle w:val="Heading2"/>
      </w:pPr>
      <w:bookmarkStart w:id="7" w:name="_Toc527975132"/>
      <w:r>
        <w:t xml:space="preserve">Mô hình </w:t>
      </w:r>
      <w:r w:rsidR="005E6C88">
        <w:t>hoạt động</w:t>
      </w:r>
      <w:r>
        <w:t xml:space="preserve"> hiện thời</w:t>
      </w:r>
      <w:r w:rsidR="005E6C88">
        <w:t xml:space="preserve"> – nghiệp vụ</w:t>
      </w:r>
      <w:bookmarkEnd w:id="7"/>
    </w:p>
    <w:p w14:paraId="0A034B55" w14:textId="7A51B506" w:rsidR="00293A1F" w:rsidRDefault="008B2669" w:rsidP="008B2669">
      <w:pPr>
        <w:pStyle w:val="ListParagraph"/>
        <w:numPr>
          <w:ilvl w:val="0"/>
          <w:numId w:val="33"/>
        </w:numPr>
      </w:pPr>
      <w:r>
        <w:t>M</w:t>
      </w:r>
      <w:r w:rsidRPr="008B2669">
        <w:t>ô</w:t>
      </w:r>
      <w:r>
        <w:t xml:space="preserve"> h</w:t>
      </w:r>
      <w:r w:rsidRPr="008B2669">
        <w:t>ìn</w:t>
      </w:r>
      <w:r>
        <w:t>h ho</w:t>
      </w:r>
      <w:r w:rsidRPr="008B2669">
        <w:t>ạt</w:t>
      </w:r>
      <w:r>
        <w:t xml:space="preserve"> </w:t>
      </w:r>
      <w:r w:rsidRPr="008B2669">
        <w:t>động</w:t>
      </w:r>
      <w:r>
        <w:t xml:space="preserve"> hi</w:t>
      </w:r>
      <w:r w:rsidRPr="008B2669">
        <w:t>ện</w:t>
      </w:r>
      <w:r>
        <w:t xml:space="preserve"> th</w:t>
      </w:r>
      <w:r w:rsidRPr="008B2669">
        <w:t>ời</w:t>
      </w:r>
      <w:r>
        <w:t>: ch</w:t>
      </w:r>
      <w:r w:rsidRPr="008B2669">
        <w:t>ư</w:t>
      </w:r>
      <w:r>
        <w:t>a c</w:t>
      </w:r>
      <w:r w:rsidRPr="008B2669">
        <w:t>ó</w:t>
      </w:r>
      <w:r w:rsidR="0013316D">
        <w:t>.</w:t>
      </w:r>
    </w:p>
    <w:p w14:paraId="02C6F275" w14:textId="006FA7E4" w:rsidR="0013316D" w:rsidRDefault="0013316D" w:rsidP="0013316D">
      <w:pPr>
        <w:pStyle w:val="ListParagraph"/>
        <w:numPr>
          <w:ilvl w:val="0"/>
          <w:numId w:val="33"/>
        </w:numPr>
      </w:pPr>
      <w:r>
        <w:t>Nghi</w:t>
      </w:r>
      <w:r w:rsidRPr="0013316D">
        <w:t>ệp</w:t>
      </w:r>
      <w:r>
        <w:t xml:space="preserve"> v</w:t>
      </w:r>
      <w:r w:rsidRPr="0013316D">
        <w:t>ụ</w:t>
      </w:r>
      <w:r>
        <w:t>:</w:t>
      </w:r>
    </w:p>
    <w:p w14:paraId="1C212F7D" w14:textId="737CF82C" w:rsidR="004941B1" w:rsidRDefault="004941B1" w:rsidP="004941B1">
      <w:pPr>
        <w:pStyle w:val="ListParagraph"/>
        <w:numPr>
          <w:ilvl w:val="1"/>
          <w:numId w:val="33"/>
        </w:numPr>
      </w:pPr>
      <w:r>
        <w:t>T</w:t>
      </w:r>
      <w:r w:rsidRPr="004941B1">
        <w:t>ìm</w:t>
      </w:r>
      <w:r>
        <w:t xml:space="preserve"> hi</w:t>
      </w:r>
      <w:r w:rsidRPr="004941B1">
        <w:t>ểu</w:t>
      </w:r>
      <w:r>
        <w:t xml:space="preserve"> v</w:t>
      </w:r>
      <w:r w:rsidRPr="004941B1">
        <w:t>ề</w:t>
      </w:r>
      <w:r>
        <w:t xml:space="preserve"> c</w:t>
      </w:r>
      <w:r w:rsidRPr="004941B1">
        <w:t>á</w:t>
      </w:r>
      <w:r>
        <w:t>c m</w:t>
      </w:r>
      <w:r w:rsidRPr="004941B1">
        <w:t>ón</w:t>
      </w:r>
      <w:r>
        <w:t xml:space="preserve"> </w:t>
      </w:r>
      <w:r w:rsidRPr="004941B1">
        <w:t>ă</w:t>
      </w:r>
      <w:r>
        <w:t>n n</w:t>
      </w:r>
      <w:r w:rsidRPr="004941B1">
        <w:t>ổi</w:t>
      </w:r>
      <w:r>
        <w:t xml:space="preserve"> ti</w:t>
      </w:r>
      <w:r w:rsidRPr="004941B1">
        <w:t>ếng</w:t>
      </w:r>
      <w:r>
        <w:t>.</w:t>
      </w:r>
    </w:p>
    <w:p w14:paraId="271F8CF7" w14:textId="44D44DF2" w:rsidR="0013316D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c</w:t>
      </w:r>
      <w:r w:rsidRPr="001F055A">
        <w:t>ác</w:t>
      </w:r>
      <w:r>
        <w:t xml:space="preserve"> b</w:t>
      </w:r>
      <w:r w:rsidRPr="001F055A">
        <w:t>ước</w:t>
      </w:r>
      <w:r>
        <w:t xml:space="preserve"> n</w:t>
      </w:r>
      <w:r w:rsidRPr="001F055A">
        <w:t>ấu</w:t>
      </w:r>
      <w:r>
        <w:t xml:space="preserve"> m</w:t>
      </w:r>
      <w:r w:rsidRPr="001F055A">
        <w:t>ón</w:t>
      </w:r>
      <w:r>
        <w:t xml:space="preserve"> </w:t>
      </w:r>
      <w:r w:rsidRPr="001F055A">
        <w:t>ă</w:t>
      </w:r>
      <w:r>
        <w:t>n.</w:t>
      </w:r>
    </w:p>
    <w:p w14:paraId="247F5B0A" w14:textId="65A47B92" w:rsidR="001F055A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ểu</w:t>
      </w:r>
      <w:r>
        <w:t xml:space="preserve"> b</w:t>
      </w:r>
      <w:r w:rsidRPr="001F055A">
        <w:t>ố</w:t>
      </w:r>
      <w:r>
        <w:t xml:space="preserve"> c</w:t>
      </w:r>
      <w:r w:rsidRPr="001F055A">
        <w:t>ục</w:t>
      </w:r>
      <w:r>
        <w:t xml:space="preserve"> tr</w:t>
      </w:r>
      <w:r w:rsidRPr="001F055A">
        <w:t>ình</w:t>
      </w:r>
      <w:r>
        <w:t xml:space="preserve"> b</w:t>
      </w:r>
      <w:r w:rsidRPr="001F055A">
        <w:t>ày</w:t>
      </w:r>
      <w:r>
        <w:t xml:space="preserve"> sao cho b</w:t>
      </w:r>
      <w:r w:rsidRPr="001F055A">
        <w:t>ắt</w:t>
      </w:r>
      <w:r>
        <w:t xml:space="preserve"> m</w:t>
      </w:r>
      <w:r w:rsidRPr="001F055A">
        <w:t>ắt</w:t>
      </w:r>
      <w:r>
        <w:t>.</w:t>
      </w:r>
    </w:p>
    <w:p w14:paraId="1C49A55D" w14:textId="07AFEAAB" w:rsidR="004941B1" w:rsidRPr="00293A1F" w:rsidRDefault="001F055A" w:rsidP="00916D24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v</w:t>
      </w:r>
      <w:r w:rsidRPr="001F055A">
        <w:t>ề</w:t>
      </w:r>
      <w:r>
        <w:t xml:space="preserve"> c</w:t>
      </w:r>
      <w:r w:rsidRPr="001F055A">
        <w:t>ác</w:t>
      </w:r>
      <w:r>
        <w:t xml:space="preserve"> nh</w:t>
      </w:r>
      <w:r w:rsidRPr="001F055A">
        <w:t>à</w:t>
      </w:r>
      <w:r>
        <w:t xml:space="preserve"> h</w:t>
      </w:r>
      <w:r w:rsidRPr="001F055A">
        <w:t>àng</w:t>
      </w:r>
      <w:r>
        <w:t xml:space="preserve"> li</w:t>
      </w:r>
      <w:r w:rsidRPr="001F055A">
        <w:t>ê</w:t>
      </w:r>
      <w:r>
        <w:t>n k</w:t>
      </w:r>
      <w:r w:rsidRPr="001F055A">
        <w:t>ết</w:t>
      </w:r>
      <w:r>
        <w:t>.</w:t>
      </w:r>
    </w:p>
    <w:p w14:paraId="7188314F" w14:textId="6CABACFC" w:rsidR="00947316" w:rsidRDefault="00947316" w:rsidP="00A9178E">
      <w:pPr>
        <w:pStyle w:val="Heading2"/>
      </w:pPr>
      <w:bookmarkStart w:id="8" w:name="_Toc527975133"/>
      <w:r>
        <w:lastRenderedPageBreak/>
        <w:t>Mô hình hoạt động dự kiến sau khi áp dụng sản phẩm mới</w:t>
      </w:r>
      <w:bookmarkEnd w:id="8"/>
    </w:p>
    <w:p w14:paraId="4031D14F" w14:textId="65E9F293" w:rsidR="0091653A" w:rsidRPr="0091653A" w:rsidRDefault="00B64F9C" w:rsidP="0091653A">
      <w:r>
        <w:t>M</w:t>
      </w:r>
      <w:r w:rsidRPr="00B64F9C">
        <w:t>ô</w:t>
      </w:r>
      <w:r>
        <w:t xml:space="preserve"> h</w:t>
      </w:r>
      <w:r w:rsidRPr="00B64F9C">
        <w:t>ì</w:t>
      </w:r>
      <w:r>
        <w:t>nh client-s</w:t>
      </w:r>
      <w:r w:rsidRPr="00B64F9C">
        <w:t>er</w:t>
      </w:r>
      <w:r>
        <w:t>v</w:t>
      </w:r>
      <w:r w:rsidRPr="00B64F9C">
        <w:t>er</w:t>
      </w:r>
      <w:r>
        <w:t>. Ngư</w:t>
      </w:r>
      <w:r w:rsidRPr="00B64F9C">
        <w:t>ời</w:t>
      </w:r>
      <w:r>
        <w:t xml:space="preserve"> d</w:t>
      </w:r>
      <w:r w:rsidRPr="00B64F9C">
        <w:t>ùng</w:t>
      </w:r>
      <w:r>
        <w:t xml:space="preserve"> c</w:t>
      </w:r>
      <w:r w:rsidRPr="00B64F9C">
        <w:t>ó</w:t>
      </w:r>
      <w:r>
        <w:t xml:space="preserve"> th</w:t>
      </w:r>
      <w:r w:rsidRPr="00B64F9C">
        <w:t>ể</w:t>
      </w:r>
      <w:r>
        <w:t xml:space="preserve"> t</w:t>
      </w:r>
      <w:r w:rsidRPr="00B64F9C">
        <w:t>ươ</w:t>
      </w:r>
      <w:r>
        <w:t>ng t</w:t>
      </w:r>
      <w:r w:rsidRPr="00B64F9C">
        <w:t>ác</w:t>
      </w:r>
      <w:r>
        <w:t xml:space="preserve"> v</w:t>
      </w:r>
      <w:r w:rsidRPr="00B64F9C">
        <w:t>ới</w:t>
      </w:r>
      <w:r>
        <w:t xml:space="preserve"> </w:t>
      </w:r>
      <w:r w:rsidRPr="00B64F9C">
        <w:t>we</w:t>
      </w:r>
      <w:r>
        <w:t>b</w:t>
      </w:r>
      <w:r w:rsidRPr="00B64F9C">
        <w:t>s</w:t>
      </w:r>
      <w:r>
        <w:t>it</w:t>
      </w:r>
      <w:r w:rsidRPr="00B64F9C">
        <w:t>e</w:t>
      </w:r>
      <w:r>
        <w:t xml:space="preserve"> th</w:t>
      </w:r>
      <w:r w:rsidRPr="00B64F9C">
        <w:t>ô</w:t>
      </w:r>
      <w:r>
        <w:t>ng qua tr</w:t>
      </w:r>
      <w:r w:rsidRPr="00B64F9C">
        <w:t>ình</w:t>
      </w:r>
      <w:r>
        <w:t xml:space="preserve"> duy</w:t>
      </w:r>
      <w:r w:rsidRPr="00B64F9C">
        <w:t>ệt</w:t>
      </w:r>
      <w:r>
        <w:t xml:space="preserve"> </w:t>
      </w:r>
      <w:r w:rsidRPr="00B64F9C">
        <w:t>we</w:t>
      </w:r>
      <w:r>
        <w:t>b.</w:t>
      </w:r>
    </w:p>
    <w:p w14:paraId="1118375C" w14:textId="6E011199" w:rsidR="00F3362F" w:rsidRDefault="00F3362F" w:rsidP="00A9178E">
      <w:pPr>
        <w:pStyle w:val="Heading2"/>
      </w:pPr>
      <w:bookmarkStart w:id="9" w:name="_Toc527975134"/>
      <w:r>
        <w:t>Phân tích ưu điểm/nhược điểm/lợi ích khách hàng</w:t>
      </w:r>
      <w:bookmarkEnd w:id="9"/>
    </w:p>
    <w:p w14:paraId="0DC9F655" w14:textId="0D1FF207" w:rsidR="000A75C6" w:rsidRDefault="000A75C6" w:rsidP="000A75C6">
      <w:pPr>
        <w:pStyle w:val="ListParagraph"/>
        <w:numPr>
          <w:ilvl w:val="0"/>
          <w:numId w:val="33"/>
        </w:numPr>
      </w:pPr>
      <w:r w:rsidRPr="000A75C6">
        <w:t>Ư</w:t>
      </w:r>
      <w:r>
        <w:t xml:space="preserve">u </w:t>
      </w:r>
      <w:r w:rsidRPr="000A75C6">
        <w:t>đ</w:t>
      </w:r>
      <w:r>
        <w:t>i</w:t>
      </w:r>
      <w:r w:rsidRPr="000A75C6">
        <w:t>ể</w:t>
      </w:r>
      <w:r>
        <w:t>m:</w:t>
      </w:r>
    </w:p>
    <w:p w14:paraId="38897A27" w14:textId="3A29E90D" w:rsidR="000A75C6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</w:t>
      </w:r>
      <w:r>
        <w:t>i c</w:t>
      </w:r>
      <w:r w:rsidRPr="00077195">
        <w:t>ó</w:t>
      </w:r>
      <w:r>
        <w:t xml:space="preserve"> ti</w:t>
      </w:r>
      <w:r w:rsidRPr="00077195">
        <w:t>ềm</w:t>
      </w:r>
      <w:r>
        <w:t xml:space="preserve"> l</w:t>
      </w:r>
      <w:r w:rsidRPr="00077195">
        <w:t>ực</w:t>
      </w:r>
      <w:r>
        <w:t xml:space="preserve"> kinh t</w:t>
      </w:r>
      <w:r w:rsidRPr="00077195">
        <w:t>ế</w:t>
      </w:r>
      <w:r>
        <w:t>.</w:t>
      </w:r>
    </w:p>
    <w:p w14:paraId="02CA4EB5" w14:textId="43AB6B50" w:rsidR="00916D24" w:rsidRDefault="00077195" w:rsidP="00916D24">
      <w:pPr>
        <w:pStyle w:val="ListParagraph"/>
        <w:numPr>
          <w:ilvl w:val="1"/>
          <w:numId w:val="33"/>
        </w:numPr>
      </w:pPr>
      <w:r>
        <w:t>Kh</w:t>
      </w:r>
      <w:r w:rsidRPr="00077195">
        <w:t>ác</w:t>
      </w:r>
      <w:r>
        <w:t>h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ười</w:t>
      </w:r>
      <w:r>
        <w:t xml:space="preserve"> am hi</w:t>
      </w:r>
      <w:r w:rsidRPr="00077195">
        <w:t>ểu</w:t>
      </w:r>
      <w:r>
        <w:t xml:space="preserve"> s</w:t>
      </w:r>
      <w:r w:rsidRPr="00077195">
        <w:t>â</w:t>
      </w:r>
      <w:r>
        <w:t>u v</w:t>
      </w:r>
      <w:r w:rsidRPr="00077195">
        <w:t>ề</w:t>
      </w:r>
      <w:r w:rsidR="00916D24">
        <w:t xml:space="preserve"> </w:t>
      </w:r>
      <w:r w:rsidR="00916D24" w:rsidRPr="00916D24">
        <w:t>ẩm</w:t>
      </w:r>
      <w:r w:rsidR="00916D24">
        <w:t xml:space="preserve"> th</w:t>
      </w:r>
      <w:r w:rsidR="00916D24" w:rsidRPr="00916D24">
        <w:t>ực</w:t>
      </w:r>
      <w:r>
        <w:t>.</w:t>
      </w:r>
    </w:p>
    <w:p w14:paraId="57BDD02B" w14:textId="11EE5D46" w:rsidR="00923FF5" w:rsidRDefault="00923FF5" w:rsidP="00923FF5">
      <w:pPr>
        <w:pStyle w:val="ListParagraph"/>
        <w:numPr>
          <w:ilvl w:val="1"/>
          <w:numId w:val="33"/>
        </w:numPr>
      </w:pPr>
      <w:r>
        <w:t>Kh</w:t>
      </w:r>
      <w:r w:rsidRPr="00923FF5">
        <w:t>ác</w:t>
      </w:r>
      <w:r>
        <w:t>h h</w:t>
      </w:r>
      <w:r w:rsidRPr="00923FF5">
        <w:t>àng</w:t>
      </w:r>
      <w:r>
        <w:t xml:space="preserve"> </w:t>
      </w:r>
      <w:r w:rsidRPr="00923FF5">
        <w:t>được</w:t>
      </w:r>
      <w:r>
        <w:t xml:space="preserve"> ti</w:t>
      </w:r>
      <w:r w:rsidRPr="00923FF5">
        <w:t>ế</w:t>
      </w:r>
      <w:r>
        <w:t>p x</w:t>
      </w:r>
      <w:r w:rsidRPr="00923FF5">
        <w:t>úc</w:t>
      </w:r>
      <w:r>
        <w:t xml:space="preserve"> v</w:t>
      </w:r>
      <w:r w:rsidRPr="00923FF5">
        <w:t>ới</w:t>
      </w:r>
      <w:r>
        <w:t xml:space="preserve"> nhi</w:t>
      </w:r>
      <w:r w:rsidRPr="00923FF5">
        <w:t>ều</w:t>
      </w:r>
      <w:r>
        <w:t xml:space="preserve"> n</w:t>
      </w:r>
      <w:r w:rsidRPr="00923FF5">
        <w:t>ền</w:t>
      </w:r>
      <w:r>
        <w:t xml:space="preserve"> </w:t>
      </w:r>
      <w:r w:rsidRPr="00923FF5">
        <w:t>ẩm</w:t>
      </w:r>
      <w:r>
        <w:t xml:space="preserve"> th</w:t>
      </w:r>
      <w:r w:rsidRPr="00923FF5">
        <w:t>ực</w:t>
      </w:r>
      <w:r>
        <w:t xml:space="preserve"> tr</w:t>
      </w:r>
      <w:r w:rsidRPr="00923FF5">
        <w:t>ê</w:t>
      </w:r>
      <w:r>
        <w:t>n th</w:t>
      </w:r>
      <w:r w:rsidRPr="00923FF5">
        <w:t>ế</w:t>
      </w:r>
      <w:r>
        <w:t xml:space="preserve"> gi</w:t>
      </w:r>
      <w:r w:rsidRPr="00923FF5">
        <w:t>ới</w:t>
      </w:r>
      <w:r>
        <w:t>.</w:t>
      </w:r>
    </w:p>
    <w:p w14:paraId="4C51824E" w14:textId="38263B89" w:rsidR="00077195" w:rsidRDefault="00077195" w:rsidP="00077195">
      <w:pPr>
        <w:pStyle w:val="ListParagraph"/>
        <w:numPr>
          <w:ilvl w:val="0"/>
          <w:numId w:val="33"/>
        </w:numPr>
      </w:pPr>
      <w:r>
        <w:t>Nh</w:t>
      </w:r>
      <w:r w:rsidRPr="00077195">
        <w:t>ược</w:t>
      </w:r>
      <w:r>
        <w:t xml:space="preserve"> </w:t>
      </w:r>
      <w:r w:rsidRPr="00077195">
        <w:t>đ</w:t>
      </w:r>
      <w:r>
        <w:t>i</w:t>
      </w:r>
      <w:r w:rsidRPr="00077195">
        <w:t>ểm</w:t>
      </w:r>
      <w:r>
        <w:t>:</w:t>
      </w:r>
    </w:p>
    <w:p w14:paraId="0BC5A3B6" w14:textId="6943FA4C" w:rsidR="00077195" w:rsidRDefault="00077195" w:rsidP="004151F3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</w:t>
      </w:r>
      <w:r w:rsidR="004151F3">
        <w:t>l</w:t>
      </w:r>
      <w:r w:rsidR="004151F3" w:rsidRPr="004151F3">
        <w:t>à</w:t>
      </w:r>
      <w:r w:rsidR="004151F3">
        <w:t xml:space="preserve"> ng</w:t>
      </w:r>
      <w:r w:rsidR="004151F3" w:rsidRPr="004151F3">
        <w:t>ười</w:t>
      </w:r>
      <w:r w:rsidR="004151F3">
        <w:t xml:space="preserve"> kh</w:t>
      </w:r>
      <w:r w:rsidR="004151F3" w:rsidRPr="004151F3">
        <w:t>ô</w:t>
      </w:r>
      <w:r w:rsidR="004151F3">
        <w:t>ng c</w:t>
      </w:r>
      <w:r w:rsidR="004151F3" w:rsidRPr="004151F3">
        <w:t>ó</w:t>
      </w:r>
      <w:r w:rsidR="004151F3">
        <w:t xml:space="preserve"> ki</w:t>
      </w:r>
      <w:r w:rsidR="004151F3" w:rsidRPr="004151F3">
        <w:t>ến</w:t>
      </w:r>
      <w:r w:rsidR="004151F3">
        <w:t xml:space="preserve"> th</w:t>
      </w:r>
      <w:r w:rsidR="004151F3" w:rsidRPr="004151F3">
        <w:t>ức</w:t>
      </w:r>
      <w:r w:rsidR="004151F3">
        <w:t xml:space="preserve"> v</w:t>
      </w:r>
      <w:r w:rsidR="004151F3" w:rsidRPr="004151F3">
        <w:t>ề</w:t>
      </w:r>
      <w:r w:rsidR="004151F3">
        <w:t xml:space="preserve"> c</w:t>
      </w:r>
      <w:r w:rsidR="004151F3" w:rsidRPr="004151F3">
        <w:t>ô</w:t>
      </w:r>
      <w:r w:rsidR="004151F3">
        <w:t>ng ngh</w:t>
      </w:r>
      <w:r w:rsidR="004151F3" w:rsidRPr="004151F3">
        <w:t>ệ</w:t>
      </w:r>
      <w:r w:rsidR="004151F3">
        <w:t xml:space="preserve"> th</w:t>
      </w:r>
      <w:r w:rsidR="004151F3" w:rsidRPr="004151F3">
        <w:t>ô</w:t>
      </w:r>
      <w:r w:rsidR="004151F3">
        <w:t>ng tin</w:t>
      </w:r>
      <w:r>
        <w:t>.</w:t>
      </w:r>
    </w:p>
    <w:p w14:paraId="3D36726F" w14:textId="2A39CE78" w:rsidR="004151F3" w:rsidRDefault="00677D34" w:rsidP="00677D3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kh</w:t>
      </w:r>
      <w:r w:rsidRPr="00677D34">
        <w:t>ô</w:t>
      </w:r>
      <w:r>
        <w:t xml:space="preserve">ng </w:t>
      </w:r>
      <w:r w:rsidRPr="00677D34">
        <w:t>đư</w:t>
      </w:r>
      <w:r>
        <w:t xml:space="preserve">a ra </w:t>
      </w:r>
      <w:r w:rsidRPr="00677D34">
        <w:t>được</w:t>
      </w:r>
      <w:r>
        <w:t xml:space="preserve"> b</w:t>
      </w:r>
      <w:r w:rsidRPr="00677D34">
        <w:t>ản</w:t>
      </w:r>
      <w:r>
        <w:t xml:space="preserve"> ph</w:t>
      </w:r>
      <w:r w:rsidRPr="00677D34">
        <w:t>ác</w:t>
      </w:r>
      <w:r>
        <w:t xml:space="preserve"> th</w:t>
      </w:r>
      <w:r w:rsidRPr="00677D34">
        <w:t>ảo</w:t>
      </w:r>
      <w:r>
        <w:t xml:space="preserve"> giao di</w:t>
      </w:r>
      <w:r w:rsidRPr="00677D34">
        <w:t>ện</w:t>
      </w:r>
      <w:r>
        <w:t>.</w:t>
      </w:r>
    </w:p>
    <w:p w14:paraId="74D4FEA4" w14:textId="3DA69906" w:rsidR="00677D34" w:rsidRDefault="00677D34" w:rsidP="00677D34">
      <w:pPr>
        <w:pStyle w:val="ListParagraph"/>
        <w:numPr>
          <w:ilvl w:val="0"/>
          <w:numId w:val="33"/>
        </w:numPr>
      </w:pPr>
      <w:r>
        <w:t>L</w:t>
      </w:r>
      <w:r w:rsidRPr="00677D34">
        <w:t>ợi</w:t>
      </w:r>
      <w:r>
        <w:t xml:space="preserve"> </w:t>
      </w:r>
      <w:r w:rsidRPr="00677D34">
        <w:t>ích</w:t>
      </w:r>
      <w:r>
        <w:t>:</w:t>
      </w:r>
    </w:p>
    <w:p w14:paraId="18277B01" w14:textId="453BF809" w:rsidR="00677D34" w:rsidRDefault="00677D34" w:rsidP="000C6E6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s</w:t>
      </w:r>
      <w:r w:rsidRPr="00677D34">
        <w:t>ẽ</w:t>
      </w:r>
      <w:r>
        <w:t xml:space="preserve"> </w:t>
      </w:r>
      <w:r w:rsidRPr="00677D34">
        <w:t>được</w:t>
      </w:r>
      <w:r w:rsidR="000C6E64">
        <w:t xml:space="preserve"> gi</w:t>
      </w:r>
      <w:r w:rsidR="000C6E64" w:rsidRPr="000C6E64">
        <w:t>ải</w:t>
      </w:r>
      <w:r w:rsidR="000C6E64">
        <w:t xml:space="preserve"> th</w:t>
      </w:r>
      <w:r w:rsidR="000C6E64" w:rsidRPr="000C6E64">
        <w:t>ích</w:t>
      </w:r>
      <w:r w:rsidR="000C6E64">
        <w:t xml:space="preserve"> chi ti</w:t>
      </w:r>
      <w:r w:rsidR="000C6E64" w:rsidRPr="000C6E64">
        <w:t>ết</w:t>
      </w:r>
      <w:r w:rsidR="000C6E64">
        <w:t>.</w:t>
      </w:r>
    </w:p>
    <w:p w14:paraId="387D97F9" w14:textId="3C94B33C" w:rsidR="000C6E64" w:rsidRPr="000A75C6" w:rsidRDefault="000C6E64" w:rsidP="000C6E64">
      <w:pPr>
        <w:pStyle w:val="ListParagraph"/>
        <w:numPr>
          <w:ilvl w:val="1"/>
          <w:numId w:val="33"/>
        </w:numPr>
      </w:pPr>
      <w:r w:rsidRPr="000C6E64">
        <w:t>Đư</w:t>
      </w:r>
      <w:r>
        <w:t>a ra m</w:t>
      </w:r>
      <w:r w:rsidRPr="000C6E64">
        <w:t>ột</w:t>
      </w:r>
      <w:r>
        <w:t xml:space="preserve"> s</w:t>
      </w:r>
      <w:r w:rsidRPr="000C6E64">
        <w:t>ố</w:t>
      </w:r>
      <w:r>
        <w:t xml:space="preserve"> g</w:t>
      </w:r>
      <w:r w:rsidRPr="000C6E64">
        <w:t>ợi</w:t>
      </w:r>
      <w:r>
        <w:t xml:space="preserve"> </w:t>
      </w:r>
      <w:r w:rsidRPr="000C6E64">
        <w:t>ý</w:t>
      </w:r>
      <w:r>
        <w:t xml:space="preserve"> cho kh</w:t>
      </w:r>
      <w:r w:rsidRPr="000C6E64">
        <w:t>ác</w:t>
      </w:r>
      <w:r>
        <w:t>h h</w:t>
      </w:r>
      <w:r w:rsidRPr="000C6E64">
        <w:t>àng</w:t>
      </w:r>
      <w:r>
        <w:t>.</w:t>
      </w:r>
    </w:p>
    <w:p w14:paraId="201D3D5C" w14:textId="30908221" w:rsidR="00E31DB9" w:rsidRDefault="00E31DB9" w:rsidP="00F16A81">
      <w:pPr>
        <w:pStyle w:val="Heading1"/>
      </w:pPr>
      <w:bookmarkStart w:id="10" w:name="_Toc527975135"/>
      <w:r>
        <w:t>Ước lượng</w:t>
      </w:r>
      <w:bookmarkEnd w:id="10"/>
    </w:p>
    <w:p w14:paraId="486E4519" w14:textId="44237A72" w:rsidR="00464FA9" w:rsidRDefault="00464FA9" w:rsidP="00E31DB9">
      <w:pPr>
        <w:pStyle w:val="Heading2"/>
      </w:pPr>
      <w:bookmarkStart w:id="11" w:name="_Toc527975136"/>
      <w:r>
        <w:t>Ước lượng tính năng</w:t>
      </w:r>
      <w:bookmarkEnd w:id="11"/>
    </w:p>
    <w:p w14:paraId="03D23A31" w14:textId="4D52837A" w:rsidR="003275AB" w:rsidRDefault="00CE2150" w:rsidP="00BB305B">
      <w:pPr>
        <w:pStyle w:val="ListParagraph"/>
        <w:numPr>
          <w:ilvl w:val="0"/>
          <w:numId w:val="33"/>
        </w:numPr>
      </w:pPr>
      <w:r w:rsidRPr="00CE2150">
        <w:t>We</w:t>
      </w:r>
      <w:r>
        <w:t>b</w:t>
      </w:r>
      <w:r w:rsidRPr="00CE2150">
        <w:t>s</w:t>
      </w:r>
      <w:r>
        <w:t>it</w:t>
      </w:r>
      <w:r w:rsidRPr="00CE2150">
        <w:t>e</w:t>
      </w:r>
      <w:r>
        <w:t xml:space="preserve"> d</w:t>
      </w:r>
      <w:r w:rsidRPr="00CE2150">
        <w:t>ễ</w:t>
      </w:r>
      <w:r>
        <w:t xml:space="preserve"> nh</w:t>
      </w:r>
      <w:r w:rsidRPr="00CE2150">
        <w:t>ìn</w:t>
      </w:r>
      <w:r>
        <w:t>, b</w:t>
      </w:r>
      <w:r w:rsidRPr="00CE2150">
        <w:t>ắt</w:t>
      </w:r>
      <w:r>
        <w:t xml:space="preserve"> m</w:t>
      </w:r>
      <w:r w:rsidRPr="00CE2150">
        <w:t>ắ</w:t>
      </w:r>
      <w:r w:rsidR="00BB305B">
        <w:t>t.</w:t>
      </w:r>
    </w:p>
    <w:p w14:paraId="7FDCC8F2" w14:textId="5C99655B" w:rsidR="003275AB" w:rsidRDefault="003275AB" w:rsidP="003275AB">
      <w:pPr>
        <w:pStyle w:val="ListParagraph"/>
        <w:numPr>
          <w:ilvl w:val="0"/>
          <w:numId w:val="33"/>
        </w:numPr>
      </w:pPr>
      <w:r>
        <w:t>Ng</w:t>
      </w:r>
      <w:r w:rsidRPr="003275AB">
        <w:t>ườ</w:t>
      </w:r>
      <w:r>
        <w:t>i d</w:t>
      </w:r>
      <w:r w:rsidRPr="003275AB">
        <w:t>ùng</w:t>
      </w:r>
      <w:r>
        <w:t xml:space="preserve"> c</w:t>
      </w:r>
      <w:r w:rsidRPr="003275AB">
        <w:t>ó</w:t>
      </w:r>
      <w:r>
        <w:t xml:space="preserve"> th</w:t>
      </w:r>
      <w:r w:rsidRPr="003275AB">
        <w:t>ể</w:t>
      </w:r>
      <w:r>
        <w:t xml:space="preserve"> </w:t>
      </w:r>
      <w:r w:rsidRPr="003275AB">
        <w:t>đă</w:t>
      </w:r>
      <w:r>
        <w:t>ng nh</w:t>
      </w:r>
      <w:r w:rsidRPr="003275AB">
        <w:t>ập</w:t>
      </w:r>
      <w:r>
        <w:t xml:space="preserve">, </w:t>
      </w:r>
      <w:r w:rsidRPr="003275AB">
        <w:t>đă</w:t>
      </w:r>
      <w:r>
        <w:t>ng k</w:t>
      </w:r>
      <w:r w:rsidRPr="003275AB">
        <w:t>ý</w:t>
      </w:r>
      <w:r>
        <w:t>.</w:t>
      </w:r>
    </w:p>
    <w:p w14:paraId="718ACC90" w14:textId="52C353EF" w:rsidR="00BB305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 xml:space="preserve">ng </w:t>
      </w:r>
      <w:r w:rsidR="008C4856">
        <w:t>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, th</w:t>
      </w:r>
      <w:r w:rsidR="008C4856" w:rsidRPr="008C4856">
        <w:t>ống</w:t>
      </w:r>
      <w:r w:rsidR="008C4856">
        <w:t xml:space="preserve"> k</w:t>
      </w:r>
      <w:r w:rsidR="008C4856" w:rsidRPr="008C4856">
        <w:t>ê</w:t>
      </w:r>
      <w:r w:rsidR="008C4856">
        <w:t>,…)</w:t>
      </w:r>
      <w:r w:rsidR="00291460">
        <w:t xml:space="preserve"> </w:t>
      </w:r>
      <w:r>
        <w:t>cho ng</w:t>
      </w:r>
      <w:r w:rsidRPr="00BB305B">
        <w:t>ườ</w:t>
      </w:r>
      <w:r>
        <w:t>i qu</w:t>
      </w:r>
      <w:r w:rsidRPr="00BB305B">
        <w:t>ản</w:t>
      </w:r>
      <w:r>
        <w:t xml:space="preserve"> tr</w:t>
      </w:r>
      <w:r w:rsidRPr="00BB305B">
        <w:t>ị</w:t>
      </w:r>
      <w:r>
        <w:t>.</w:t>
      </w:r>
    </w:p>
    <w:p w14:paraId="2C9E42A9" w14:textId="5EF8FFF8" w:rsidR="00BB305B" w:rsidRPr="003275A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>ng</w:t>
      </w:r>
      <w:r w:rsidR="008C4856">
        <w:t xml:space="preserve"> 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)</w:t>
      </w:r>
      <w:r>
        <w:t xml:space="preserve"> cho nh</w:t>
      </w:r>
      <w:r w:rsidRPr="00BB305B">
        <w:t>à</w:t>
      </w:r>
      <w:r>
        <w:t xml:space="preserve"> h</w:t>
      </w:r>
      <w:r w:rsidRPr="00BB305B">
        <w:t>àng</w:t>
      </w:r>
      <w:r>
        <w:t>.</w:t>
      </w:r>
    </w:p>
    <w:p w14:paraId="2E23685D" w14:textId="77777777" w:rsidR="002814C8" w:rsidRDefault="00464FA9" w:rsidP="00E31DB9">
      <w:pPr>
        <w:pStyle w:val="Heading2"/>
      </w:pPr>
      <w:bookmarkStart w:id="12" w:name="_Toc527975137"/>
      <w:r>
        <w:t>Ước lượng cách tích hợp hệ thống</w:t>
      </w:r>
      <w:bookmarkEnd w:id="12"/>
    </w:p>
    <w:p w14:paraId="2E246F32" w14:textId="09320433" w:rsidR="001D0E80" w:rsidRDefault="001D0E80" w:rsidP="001D0E80">
      <w:pPr>
        <w:pStyle w:val="ListParagraph"/>
        <w:numPr>
          <w:ilvl w:val="0"/>
          <w:numId w:val="33"/>
        </w:numPr>
      </w:pPr>
      <w:r>
        <w:t>Tri</w:t>
      </w:r>
      <w:r w:rsidRPr="001D0E80">
        <w:t>ển</w:t>
      </w:r>
      <w:r>
        <w:t xml:space="preserve"> khai h</w:t>
      </w:r>
      <w:r w:rsidRPr="001D0E80">
        <w:t>ệ</w:t>
      </w:r>
      <w:r>
        <w:t xml:space="preserve"> th</w:t>
      </w:r>
      <w:r w:rsidRPr="001D0E80">
        <w:t>ống</w:t>
      </w:r>
      <w:r>
        <w:t xml:space="preserve"> tr</w:t>
      </w:r>
      <w:r w:rsidRPr="001D0E80">
        <w:t>ê</w:t>
      </w:r>
      <w:r>
        <w:t>n máy ch</w:t>
      </w:r>
      <w:r w:rsidRPr="001D0E80">
        <w:t>ủ</w:t>
      </w:r>
      <w:r>
        <w:t xml:space="preserve"> </w:t>
      </w:r>
      <w:r w:rsidRPr="001D0E80">
        <w:t>độc</w:t>
      </w:r>
      <w:r>
        <w:t xml:space="preserve"> l</w:t>
      </w:r>
      <w:r w:rsidRPr="001D0E80">
        <w:t>ập</w:t>
      </w:r>
      <w:r>
        <w:t>.</w:t>
      </w:r>
    </w:p>
    <w:p w14:paraId="2A7943FD" w14:textId="50B14019" w:rsidR="001D0E80" w:rsidRDefault="001D0E80" w:rsidP="001D0E80">
      <w:pPr>
        <w:pStyle w:val="ListParagraph"/>
        <w:numPr>
          <w:ilvl w:val="0"/>
          <w:numId w:val="33"/>
        </w:numPr>
      </w:pPr>
      <w:r>
        <w:t>H</w:t>
      </w:r>
      <w:r w:rsidRPr="001D0E80">
        <w:t>ệ</w:t>
      </w:r>
      <w:r>
        <w:t xml:space="preserve"> </w:t>
      </w:r>
      <w:r w:rsidRPr="001D0E80">
        <w:t>đ</w:t>
      </w:r>
      <w:r>
        <w:t>i</w:t>
      </w:r>
      <w:r w:rsidRPr="001D0E80">
        <w:t>ều</w:t>
      </w:r>
      <w:r>
        <w:t xml:space="preserve"> h</w:t>
      </w:r>
      <w:r w:rsidRPr="001D0E80">
        <w:t>ành</w:t>
      </w:r>
      <w:r>
        <w:t xml:space="preserve"> cent</w:t>
      </w:r>
      <w:r w:rsidRPr="001D0E80">
        <w:t>os</w:t>
      </w:r>
      <w:r>
        <w:t>.</w:t>
      </w:r>
    </w:p>
    <w:p w14:paraId="385930C8" w14:textId="28290ACE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ó</w:t>
      </w:r>
      <w:r>
        <w:t xml:space="preserve"> rem</w:t>
      </w:r>
      <w:r w:rsidRPr="001D0E80">
        <w:t>o</w:t>
      </w:r>
      <w:r>
        <w:t>t</w:t>
      </w:r>
      <w:r w:rsidRPr="001D0E80">
        <w:t>e</w:t>
      </w:r>
      <w:r>
        <w:t>.</w:t>
      </w:r>
    </w:p>
    <w:p w14:paraId="3E5A4580" w14:textId="4C76F6E5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ơ</w:t>
      </w:r>
      <w:r>
        <w:t xml:space="preserve"> s</w:t>
      </w:r>
      <w:r w:rsidRPr="001D0E80">
        <w:t>ở</w:t>
      </w:r>
      <w:r>
        <w:t xml:space="preserve"> d</w:t>
      </w:r>
      <w:r w:rsidRPr="001D0E80">
        <w:t>ữ</w:t>
      </w:r>
      <w:r>
        <w:t xml:space="preserve"> li</w:t>
      </w:r>
      <w:r w:rsidRPr="001D0E80">
        <w:t>ệu</w:t>
      </w:r>
      <w:r>
        <w:t xml:space="preserve"> m</w:t>
      </w:r>
      <w:r w:rsidRPr="001D0E80">
        <w:t>ys</w:t>
      </w:r>
      <w:r>
        <w:t>ql.</w:t>
      </w:r>
    </w:p>
    <w:p w14:paraId="026DE1AA" w14:textId="116F01BD" w:rsidR="001D0E80" w:rsidRPr="001D0E80" w:rsidRDefault="001D0E80" w:rsidP="001D0E80">
      <w:pPr>
        <w:pStyle w:val="ListParagraph"/>
        <w:numPr>
          <w:ilvl w:val="0"/>
          <w:numId w:val="33"/>
        </w:numPr>
      </w:pPr>
      <w:r>
        <w:t>M</w:t>
      </w:r>
      <w:r w:rsidRPr="001D0E80">
        <w:t>áy</w:t>
      </w:r>
      <w:r>
        <w:t xml:space="preserve"> ch</w:t>
      </w:r>
      <w:r w:rsidRPr="001D0E80">
        <w:t>ủ</w:t>
      </w:r>
      <w:r>
        <w:t xml:space="preserve"> </w:t>
      </w:r>
      <w:r w:rsidRPr="001D0E80">
        <w:t>we</w:t>
      </w:r>
      <w:r>
        <w:t>b ng</w:t>
      </w:r>
      <w:r w:rsidRPr="001D0E80">
        <w:t>inx</w:t>
      </w:r>
      <w:r>
        <w:t>.</w:t>
      </w:r>
    </w:p>
    <w:p w14:paraId="7CB60D16" w14:textId="77777777" w:rsidR="002814C8" w:rsidRDefault="002814C8" w:rsidP="00E31DB9">
      <w:pPr>
        <w:pStyle w:val="Heading2"/>
      </w:pPr>
      <w:bookmarkStart w:id="13" w:name="_Toc527975138"/>
      <w:r>
        <w:t>Ước lượng thời gian</w:t>
      </w:r>
      <w:bookmarkEnd w:id="13"/>
    </w:p>
    <w:p w14:paraId="679E9839" w14:textId="44F4BD7A" w:rsidR="004C1EE2" w:rsidRPr="004C1EE2" w:rsidRDefault="00C37EF4" w:rsidP="00C37EF4">
      <w:pPr>
        <w:pStyle w:val="ListParagraph"/>
        <w:numPr>
          <w:ilvl w:val="0"/>
          <w:numId w:val="33"/>
        </w:numPr>
      </w:pPr>
      <w:r>
        <w:t>5 th</w:t>
      </w:r>
      <w:r w:rsidRPr="00C37EF4">
        <w:t>án</w:t>
      </w:r>
      <w:r>
        <w:t>g</w:t>
      </w:r>
    </w:p>
    <w:p w14:paraId="480ADFF8" w14:textId="77777777" w:rsidR="00F930E7" w:rsidRDefault="002814C8" w:rsidP="00E31DB9">
      <w:pPr>
        <w:pStyle w:val="Heading2"/>
      </w:pPr>
      <w:bookmarkStart w:id="14" w:name="_Toc527975139"/>
      <w:r>
        <w:t>Ước lượng rủi ro</w:t>
      </w:r>
      <w:bookmarkEnd w:id="14"/>
    </w:p>
    <w:p w14:paraId="7C15DA71" w14:textId="721061D8" w:rsidR="00C37EF4" w:rsidRDefault="00C37EF4" w:rsidP="00C37EF4">
      <w:pPr>
        <w:pStyle w:val="ListParagraph"/>
        <w:numPr>
          <w:ilvl w:val="0"/>
          <w:numId w:val="33"/>
        </w:numPr>
      </w:pPr>
      <w:r w:rsidRPr="00C37EF4">
        <w:t>We</w:t>
      </w:r>
      <w:r>
        <w:t>b</w:t>
      </w:r>
      <w:r w:rsidRPr="00C37EF4">
        <w:t>s</w:t>
      </w:r>
      <w:r>
        <w:t>it</w:t>
      </w:r>
      <w:r w:rsidRPr="00C37EF4">
        <w:t>e</w:t>
      </w:r>
      <w:r>
        <w:t xml:space="preserve"> b</w:t>
      </w:r>
      <w:r w:rsidRPr="00C37EF4">
        <w:t>ị</w:t>
      </w:r>
      <w:r>
        <w:t xml:space="preserve"> qu</w:t>
      </w:r>
      <w:r w:rsidRPr="00C37EF4">
        <w:t>á</w:t>
      </w:r>
      <w:r>
        <w:t xml:space="preserve"> t</w:t>
      </w:r>
      <w:r w:rsidRPr="00C37EF4">
        <w:t>ải</w:t>
      </w:r>
      <w:r>
        <w:t>.</w:t>
      </w:r>
    </w:p>
    <w:p w14:paraId="798690E1" w14:textId="70B8EFD9" w:rsidR="00C37EF4" w:rsidRDefault="00C37EF4" w:rsidP="00C37EF4">
      <w:pPr>
        <w:pStyle w:val="ListParagraph"/>
        <w:numPr>
          <w:ilvl w:val="0"/>
          <w:numId w:val="33"/>
        </w:numPr>
      </w:pPr>
      <w:r>
        <w:t>Dev ngh</w:t>
      </w:r>
      <w:r w:rsidRPr="00C37EF4">
        <w:t>ỉ</w:t>
      </w:r>
      <w:r>
        <w:t xml:space="preserve"> vi</w:t>
      </w:r>
      <w:r w:rsidRPr="00C37EF4">
        <w:t>ệc</w:t>
      </w:r>
      <w:r>
        <w:t>.</w:t>
      </w:r>
    </w:p>
    <w:p w14:paraId="3AB123B3" w14:textId="51A79326" w:rsidR="00B1218E" w:rsidRPr="00C37EF4" w:rsidRDefault="00B1218E" w:rsidP="00317699">
      <w:pPr>
        <w:pStyle w:val="ListParagraph"/>
        <w:numPr>
          <w:ilvl w:val="0"/>
          <w:numId w:val="33"/>
        </w:numPr>
      </w:pPr>
      <w:r w:rsidRPr="00B1218E">
        <w:t>Es</w:t>
      </w:r>
      <w:r>
        <w:t>tim</w:t>
      </w:r>
      <w:r w:rsidRPr="00B1218E">
        <w:t>a</w:t>
      </w:r>
      <w:r>
        <w:t>t</w:t>
      </w:r>
      <w:r w:rsidRPr="00B1218E">
        <w:t>e</w:t>
      </w:r>
      <w:r>
        <w:t xml:space="preserve"> th</w:t>
      </w:r>
      <w:r w:rsidRPr="00B1218E">
        <w:t>ờ</w:t>
      </w:r>
      <w:r>
        <w:t>i gian v</w:t>
      </w:r>
      <w:r w:rsidRPr="00B1218E">
        <w:t>à</w:t>
      </w:r>
      <w:r>
        <w:t xml:space="preserve"> chi ph</w:t>
      </w:r>
      <w:r w:rsidRPr="00B1218E">
        <w:t>í</w:t>
      </w:r>
      <w:r>
        <w:t xml:space="preserve"> kh</w:t>
      </w:r>
      <w:r w:rsidRPr="00B1218E">
        <w:t>ô</w:t>
      </w:r>
      <w:r>
        <w:t xml:space="preserve">ng </w:t>
      </w:r>
      <w:r w:rsidRPr="00B1218E">
        <w:t>đủ</w:t>
      </w:r>
      <w:r>
        <w:t>.</w:t>
      </w:r>
    </w:p>
    <w:p w14:paraId="03D23F8F" w14:textId="21513812" w:rsidR="00F930E7" w:rsidRDefault="00F930E7" w:rsidP="00E31DB9">
      <w:pPr>
        <w:pStyle w:val="Heading2"/>
      </w:pPr>
      <w:bookmarkStart w:id="15" w:name="_Toc527975140"/>
      <w:r>
        <w:lastRenderedPageBreak/>
        <w:t>Xác định các hạng mục kiểm thử</w:t>
      </w:r>
      <w:bookmarkEnd w:id="15"/>
    </w:p>
    <w:p w14:paraId="5C66C474" w14:textId="5958BBD7" w:rsidR="00317699" w:rsidRDefault="00317699" w:rsidP="00317699">
      <w:pPr>
        <w:pStyle w:val="ListParagraph"/>
        <w:numPr>
          <w:ilvl w:val="0"/>
          <w:numId w:val="33"/>
        </w:numPr>
      </w:pPr>
      <w:r>
        <w:t>Unit t</w:t>
      </w:r>
      <w:r w:rsidRPr="00317699">
        <w:t>es</w:t>
      </w:r>
      <w:r>
        <w:t>t.</w:t>
      </w:r>
    </w:p>
    <w:p w14:paraId="3E623A06" w14:textId="54E8BC03" w:rsidR="00317699" w:rsidRDefault="00317699" w:rsidP="00317699">
      <w:pPr>
        <w:pStyle w:val="ListParagraph"/>
        <w:numPr>
          <w:ilvl w:val="0"/>
          <w:numId w:val="33"/>
        </w:numPr>
      </w:pPr>
      <w:r>
        <w:t>Acceptance t</w:t>
      </w:r>
      <w:r w:rsidRPr="00317699">
        <w:t>es</w:t>
      </w:r>
      <w:r>
        <w:t>t.</w:t>
      </w:r>
    </w:p>
    <w:p w14:paraId="5057D73A" w14:textId="46A42E44" w:rsidR="00317699" w:rsidRDefault="00286F0B" w:rsidP="00286F0B">
      <w:pPr>
        <w:pStyle w:val="ListParagraph"/>
        <w:numPr>
          <w:ilvl w:val="0"/>
          <w:numId w:val="33"/>
        </w:numPr>
      </w:pPr>
      <w:r>
        <w:t>Stability t</w:t>
      </w:r>
      <w:r w:rsidRPr="00286F0B">
        <w:t>es</w:t>
      </w:r>
      <w:r>
        <w:t>t.</w:t>
      </w:r>
    </w:p>
    <w:p w14:paraId="7FA3B6AE" w14:textId="61E9116A" w:rsidR="00286F0B" w:rsidRPr="00317699" w:rsidRDefault="00286F0B" w:rsidP="00286F0B">
      <w:pPr>
        <w:pStyle w:val="ListParagraph"/>
        <w:numPr>
          <w:ilvl w:val="0"/>
          <w:numId w:val="33"/>
        </w:numPr>
      </w:pPr>
      <w:r>
        <w:t>Autom</w:t>
      </w:r>
      <w:r w:rsidRPr="00286F0B">
        <w:t>a</w:t>
      </w:r>
      <w:r>
        <w:t>ti</w:t>
      </w:r>
      <w:r w:rsidRPr="00286F0B">
        <w:t>o</w:t>
      </w:r>
      <w:r>
        <w:t>n t</w:t>
      </w:r>
      <w:r w:rsidRPr="00286F0B">
        <w:t>es</w:t>
      </w:r>
      <w:r>
        <w:t>t.</w:t>
      </w:r>
    </w:p>
    <w:p w14:paraId="44FE2F08" w14:textId="087F2B27" w:rsidR="001F2E8C" w:rsidRDefault="00947316" w:rsidP="00E31DB9">
      <w:pPr>
        <w:pStyle w:val="Heading2"/>
      </w:pPr>
      <w:bookmarkStart w:id="16" w:name="_Toc527975141"/>
      <w:r>
        <w:t>Ước lượng cách thức triển khai/cài đặt</w:t>
      </w:r>
      <w:bookmarkEnd w:id="16"/>
    </w:p>
    <w:p w14:paraId="6590B2CA" w14:textId="470FB663" w:rsidR="006A2CA1" w:rsidRDefault="006A2CA1" w:rsidP="006A2CA1">
      <w:pPr>
        <w:pStyle w:val="ListParagraph"/>
        <w:numPr>
          <w:ilvl w:val="0"/>
          <w:numId w:val="33"/>
        </w:numPr>
      </w:pPr>
      <w:r>
        <w:t>Mua t</w:t>
      </w:r>
      <w:r w:rsidRPr="006A2CA1">
        <w:t>ê</w:t>
      </w:r>
      <w:r>
        <w:t>n mi</w:t>
      </w:r>
      <w:r w:rsidRPr="006A2CA1">
        <w:t>ền</w:t>
      </w:r>
      <w:r>
        <w:t>.</w:t>
      </w:r>
    </w:p>
    <w:p w14:paraId="3B7D0AAF" w14:textId="677F3E0D" w:rsidR="006A2CA1" w:rsidRDefault="006A2CA1" w:rsidP="006A2CA1">
      <w:pPr>
        <w:pStyle w:val="ListParagraph"/>
        <w:numPr>
          <w:ilvl w:val="0"/>
          <w:numId w:val="33"/>
        </w:numPr>
      </w:pPr>
      <w:r>
        <w:t>Tri</w:t>
      </w:r>
      <w:r w:rsidRPr="006A2CA1">
        <w:t>ển</w:t>
      </w:r>
      <w:r>
        <w:t xml:space="preserve"> khai co</w:t>
      </w:r>
      <w:r w:rsidRPr="006A2CA1">
        <w:t>d</w:t>
      </w:r>
      <w:r>
        <w:t>e l</w:t>
      </w:r>
      <w:r w:rsidRPr="006A2CA1">
        <w:t>ê</w:t>
      </w:r>
      <w:r>
        <w:t>n m</w:t>
      </w:r>
      <w:r w:rsidRPr="006A2CA1">
        <w:t>áy</w:t>
      </w:r>
      <w:r>
        <w:t xml:space="preserve"> ch</w:t>
      </w:r>
      <w:r w:rsidRPr="006A2CA1">
        <w:t>ủ</w:t>
      </w:r>
      <w:r>
        <w:t>.</w:t>
      </w:r>
    </w:p>
    <w:p w14:paraId="177C5F4D" w14:textId="7E0FE524" w:rsidR="006A2CA1" w:rsidRPr="006A2CA1" w:rsidRDefault="006A2CA1" w:rsidP="006A2CA1">
      <w:pPr>
        <w:pStyle w:val="ListParagraph"/>
        <w:numPr>
          <w:ilvl w:val="0"/>
          <w:numId w:val="33"/>
        </w:numPr>
      </w:pPr>
      <w:r>
        <w:t>C</w:t>
      </w:r>
      <w:r w:rsidRPr="006A2CA1">
        <w:t>ấu</w:t>
      </w:r>
      <w:r>
        <w:t xml:space="preserve"> h</w:t>
      </w:r>
      <w:r w:rsidRPr="006A2CA1">
        <w:t>ìn</w:t>
      </w:r>
      <w:r>
        <w:t>h cho ng</w:t>
      </w:r>
      <w:r w:rsidRPr="006A2CA1">
        <w:t>inx</w:t>
      </w:r>
      <w:r>
        <w:t>, m</w:t>
      </w:r>
      <w:r w:rsidRPr="006A2CA1">
        <w:t>ys</w:t>
      </w:r>
      <w:r w:rsidR="00AC0054">
        <w:t>ql</w:t>
      </w:r>
      <w:r>
        <w:t>.</w:t>
      </w:r>
    </w:p>
    <w:p w14:paraId="5532CC94" w14:textId="4F7211A5" w:rsidR="00E31DB9" w:rsidRDefault="00E31DB9" w:rsidP="00E31DB9">
      <w:pPr>
        <w:pStyle w:val="Heading1"/>
      </w:pPr>
      <w:bookmarkStart w:id="17" w:name="_Toc527975142"/>
      <w:r>
        <w:t>Ước lượng giá thành</w:t>
      </w:r>
      <w:bookmarkEnd w:id="17"/>
    </w:p>
    <w:p w14:paraId="44E85B20" w14:textId="547DB4C1" w:rsidR="003E6A70" w:rsidRPr="006923B7" w:rsidRDefault="003E6A70" w:rsidP="003D6029">
      <w:r w:rsidRPr="006923B7">
        <w:t xml:space="preserve">Chi phí phát triển </w:t>
      </w:r>
      <w:r w:rsidR="00AC0054" w:rsidRPr="006923B7">
        <w:t>(80 triệu)</w:t>
      </w:r>
      <w:r w:rsidRPr="006923B7">
        <w:t xml:space="preserve"> +  Chi phí kiểm thử</w:t>
      </w:r>
      <w:r w:rsidR="00AC0054" w:rsidRPr="006923B7">
        <w:t xml:space="preserve"> (5 triệu)</w:t>
      </w:r>
    </w:p>
    <w:p w14:paraId="5B12B085" w14:textId="2818C85F" w:rsidR="003E6A70" w:rsidRPr="006923B7" w:rsidRDefault="003E6A70" w:rsidP="003D6029">
      <w:r w:rsidRPr="006923B7">
        <w:t>Chi phí vận hành</w:t>
      </w:r>
      <w:r w:rsidR="003C2146" w:rsidRPr="006923B7">
        <w:t>, quản lý, hành chính</w:t>
      </w:r>
      <w:r w:rsidR="00AC0054" w:rsidRPr="006923B7">
        <w:t xml:space="preserve"> (15 triệu)</w:t>
      </w:r>
    </w:p>
    <w:p w14:paraId="150ECCDC" w14:textId="5894DB75" w:rsidR="003C2146" w:rsidRPr="006923B7" w:rsidRDefault="003C2146" w:rsidP="003D6029">
      <w:r w:rsidRPr="006923B7">
        <w:t>Chi phí kính doanh, quảng cáo, tiếp thị</w:t>
      </w:r>
      <w:r w:rsidR="00AC0054" w:rsidRPr="006923B7">
        <w:t xml:space="preserve"> (10 triệu)</w:t>
      </w:r>
    </w:p>
    <w:p w14:paraId="18DF288D" w14:textId="19363F21" w:rsidR="00E31DB9" w:rsidRDefault="00E31DB9" w:rsidP="00E31DB9">
      <w:pPr>
        <w:pStyle w:val="Heading1"/>
      </w:pPr>
      <w:bookmarkStart w:id="18" w:name="_Toc527975143"/>
      <w:r>
        <w:t>Phân chia các giai đoạn</w:t>
      </w:r>
      <w:r w:rsidR="00F85B49">
        <w:t xml:space="preserve"> chính</w:t>
      </w:r>
      <w:bookmarkEnd w:id="18"/>
    </w:p>
    <w:p w14:paraId="512082C5" w14:textId="27BE68A4" w:rsidR="00DE078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C</w:t>
      </w:r>
      <w:r w:rsidRPr="006923B7">
        <w:t>ài</w:t>
      </w:r>
      <w:r>
        <w:t xml:space="preserve"> </w:t>
      </w:r>
      <w:r w:rsidRPr="006923B7">
        <w:t>đặt</w:t>
      </w:r>
      <w:r>
        <w:t xml:space="preserve"> s</w:t>
      </w:r>
      <w:r w:rsidRPr="006923B7">
        <w:t>er</w:t>
      </w:r>
      <w:r>
        <w:t>v</w:t>
      </w:r>
      <w:r w:rsidRPr="006923B7">
        <w:t>er</w:t>
      </w:r>
      <w:r>
        <w:t>.</w:t>
      </w:r>
    </w:p>
    <w:p w14:paraId="2EB3C0CC" w14:textId="1B730CCA" w:rsidR="006923B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X</w:t>
      </w:r>
      <w:r w:rsidRPr="006923B7">
        <w:t>â</w:t>
      </w:r>
      <w:r>
        <w:t>y d</w:t>
      </w:r>
      <w:r w:rsidRPr="006923B7">
        <w:t>ựng</w:t>
      </w:r>
      <w:r>
        <w:t xml:space="preserve"> </w:t>
      </w:r>
      <w:r w:rsidRPr="006923B7">
        <w:t>infras</w:t>
      </w:r>
      <w:r>
        <w:t>truct</w:t>
      </w:r>
      <w:r w:rsidRPr="006923B7">
        <w:t>ur</w:t>
      </w:r>
      <w:r>
        <w:t>e.</w:t>
      </w:r>
    </w:p>
    <w:p w14:paraId="4EC12B73" w14:textId="093CD16C" w:rsidR="006923B7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f</w:t>
      </w:r>
      <w:r w:rsidRPr="00AC7736">
        <w:t>r</w:t>
      </w:r>
      <w:r>
        <w:t>onten</w:t>
      </w:r>
      <w:r w:rsidRPr="00AC7736">
        <w:t>d</w:t>
      </w:r>
      <w:r>
        <w:t>.</w:t>
      </w:r>
    </w:p>
    <w:p w14:paraId="410C0231" w14:textId="6D99E456" w:rsidR="00AC7736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backen</w:t>
      </w:r>
      <w:r w:rsidRPr="00AC7736">
        <w:t>d</w:t>
      </w:r>
      <w:r>
        <w:t>.</w:t>
      </w:r>
    </w:p>
    <w:p w14:paraId="43D9AF0D" w14:textId="2F241B1C" w:rsidR="00AC7736" w:rsidRPr="00200F8B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Ki</w:t>
      </w:r>
      <w:r w:rsidRPr="00AC7736">
        <w:t>ểm</w:t>
      </w:r>
      <w:r>
        <w:t xml:space="preserve"> th</w:t>
      </w:r>
      <w:r w:rsidRPr="00AC7736">
        <w:t>ử</w:t>
      </w:r>
      <w:r>
        <w:t>.</w:t>
      </w:r>
    </w:p>
    <w:p w14:paraId="090ABB3E" w14:textId="6D667B3A" w:rsidR="00200F8B" w:rsidRPr="00AC7736" w:rsidRDefault="00200F8B" w:rsidP="00200F8B">
      <w:pPr>
        <w:pStyle w:val="ListParagraph"/>
        <w:numPr>
          <w:ilvl w:val="0"/>
          <w:numId w:val="33"/>
        </w:numPr>
        <w:rPr>
          <w:i/>
        </w:rPr>
      </w:pPr>
      <w:r>
        <w:t>Tri</w:t>
      </w:r>
      <w:r w:rsidRPr="00200F8B">
        <w:t>ển</w:t>
      </w:r>
      <w:r>
        <w:t xml:space="preserve"> khai </w:t>
      </w:r>
      <w:r w:rsidRPr="00200F8B">
        <w:t>we</w:t>
      </w:r>
      <w:r>
        <w:t>b l</w:t>
      </w:r>
      <w:r w:rsidRPr="00200F8B">
        <w:t>ê</w:t>
      </w:r>
      <w:r>
        <w:t>n s</w:t>
      </w:r>
      <w:r w:rsidRPr="00200F8B">
        <w:t>er</w:t>
      </w:r>
      <w:r>
        <w:t>v</w:t>
      </w:r>
      <w:r w:rsidRPr="00200F8B">
        <w:t>er</w:t>
      </w:r>
      <w:r>
        <w:t>.</w:t>
      </w:r>
    </w:p>
    <w:p w14:paraId="117ACD56" w14:textId="46F5F65D" w:rsidR="00AC7736" w:rsidRPr="006923B7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Chuy</w:t>
      </w:r>
      <w:r w:rsidRPr="00AC7736">
        <w:t>ển</w:t>
      </w:r>
      <w:r>
        <w:t xml:space="preserve"> giao v</w:t>
      </w:r>
      <w:r w:rsidRPr="00AC7736">
        <w:t>à</w:t>
      </w:r>
      <w:r>
        <w:t xml:space="preserve"> b</w:t>
      </w:r>
      <w:r w:rsidRPr="00AC7736">
        <w:t>ảo</w:t>
      </w:r>
      <w:r>
        <w:t xml:space="preserve"> tr</w:t>
      </w:r>
      <w:r w:rsidRPr="00AC7736">
        <w:t>ì</w:t>
      </w:r>
      <w:r>
        <w:t>.</w:t>
      </w:r>
    </w:p>
    <w:p w14:paraId="6C4B20CD" w14:textId="46A1E73E" w:rsidR="00DE0787" w:rsidRDefault="00DE0787" w:rsidP="00DE0787">
      <w:pPr>
        <w:pStyle w:val="Heading1"/>
      </w:pPr>
      <w:bookmarkStart w:id="19" w:name="_Toc527975144"/>
      <w:r>
        <w:t>Phân tích thiết kế</w:t>
      </w:r>
      <w:bookmarkEnd w:id="19"/>
      <w:r>
        <w:t xml:space="preserve"> </w:t>
      </w:r>
    </w:p>
    <w:p w14:paraId="4870C85E" w14:textId="05698BF9" w:rsidR="003F1120" w:rsidRDefault="003F1120" w:rsidP="003F1120">
      <w:pPr>
        <w:pStyle w:val="Heading2"/>
        <w:rPr>
          <w:lang w:eastAsia="en-US" w:bidi="ar-SA"/>
        </w:rPr>
      </w:pPr>
      <w:bookmarkStart w:id="20" w:name="_Toc527975145"/>
      <w:r w:rsidRPr="003F1120">
        <w:rPr>
          <w:lang w:eastAsia="en-US" w:bidi="ar-SA"/>
        </w:rPr>
        <w:t>Mô hình tích hợp phần cứng/phần mềm</w:t>
      </w:r>
      <w:bookmarkEnd w:id="20"/>
    </w:p>
    <w:p w14:paraId="0BD5C83B" w14:textId="21761257" w:rsidR="006F2476" w:rsidRPr="00A9100B" w:rsidRDefault="006F2476" w:rsidP="006F2476">
      <w:pPr>
        <w:rPr>
          <w:lang w:val="en-GB" w:eastAsia="en-US" w:bidi="ar-SA"/>
        </w:rPr>
      </w:pPr>
      <w:r>
        <w:rPr>
          <w:lang w:eastAsia="en-US" w:bidi="ar-SA"/>
        </w:rPr>
        <w:t>Kh</w:t>
      </w:r>
      <w:r w:rsidRPr="006F2476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6F2476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29C398E3" w14:textId="77777777" w:rsidR="003F1120" w:rsidRDefault="003F1120" w:rsidP="003F1120">
      <w:pPr>
        <w:pStyle w:val="Heading2"/>
        <w:rPr>
          <w:lang w:eastAsia="en-US" w:bidi="ar-SA"/>
        </w:rPr>
      </w:pPr>
      <w:bookmarkStart w:id="21" w:name="_Toc527975146"/>
      <w:r w:rsidRPr="003F1120">
        <w:rPr>
          <w:lang w:eastAsia="en-US" w:bidi="ar-SA"/>
        </w:rPr>
        <w:lastRenderedPageBreak/>
        <w:t>Giao diện</w:t>
      </w:r>
      <w:bookmarkEnd w:id="21"/>
    </w:p>
    <w:p w14:paraId="3BD6AC59" w14:textId="64540C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021F1CA5" wp14:editId="516F748A">
            <wp:extent cx="5575300" cy="3041073"/>
            <wp:effectExtent l="0" t="0" r="6350" b="6985"/>
            <wp:docPr id="352840405" name="Picture 3528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8D4" w14:textId="3B56F7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125E8C68" wp14:editId="6E333F1B">
            <wp:extent cx="5575300" cy="4517756"/>
            <wp:effectExtent l="0" t="0" r="6350" b="0"/>
            <wp:docPr id="352840404" name="Picture 35284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E96F" w14:textId="77777777" w:rsidR="00A9100B" w:rsidRDefault="00A9100B" w:rsidP="00445290">
      <w:pPr>
        <w:rPr>
          <w:lang w:eastAsia="en-US" w:bidi="ar-SA"/>
        </w:rPr>
      </w:pPr>
    </w:p>
    <w:p w14:paraId="5448001E" w14:textId="77777777" w:rsidR="00A9100B" w:rsidRDefault="00A9100B" w:rsidP="00445290">
      <w:pPr>
        <w:rPr>
          <w:lang w:eastAsia="en-US" w:bidi="ar-SA"/>
        </w:rPr>
      </w:pPr>
    </w:p>
    <w:p w14:paraId="693972F6" w14:textId="77777777" w:rsidR="00A9100B" w:rsidRDefault="00A9100B" w:rsidP="00445290">
      <w:pPr>
        <w:rPr>
          <w:lang w:eastAsia="en-US" w:bidi="ar-SA"/>
        </w:rPr>
      </w:pPr>
    </w:p>
    <w:p w14:paraId="5BFC2F11" w14:textId="77777777" w:rsidR="00A9100B" w:rsidRDefault="00A9100B" w:rsidP="00445290">
      <w:pPr>
        <w:rPr>
          <w:lang w:eastAsia="en-US" w:bidi="ar-SA"/>
        </w:rPr>
      </w:pPr>
    </w:p>
    <w:p w14:paraId="74A687FF" w14:textId="33BC4643" w:rsidR="00A9100B" w:rsidRDefault="00A9100B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8E03F4C" wp14:editId="25FBF53F">
            <wp:extent cx="5575300" cy="3378137"/>
            <wp:effectExtent l="0" t="0" r="6350" b="0"/>
            <wp:docPr id="352840398" name="Picture 35284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7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27AF" w14:textId="7F0459BF" w:rsidR="00A9100B" w:rsidRDefault="001B26C6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64F3E095" wp14:editId="6A5B548F">
            <wp:extent cx="5575300" cy="4211870"/>
            <wp:effectExtent l="0" t="0" r="6350" b="0"/>
            <wp:docPr id="352840394" name="Picture 35284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21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0C1" w14:textId="77777777" w:rsidR="00F50381" w:rsidRDefault="00F50381" w:rsidP="00445290">
      <w:pPr>
        <w:rPr>
          <w:lang w:eastAsia="en-US" w:bidi="ar-SA"/>
        </w:rPr>
      </w:pPr>
    </w:p>
    <w:p w14:paraId="581DE8B8" w14:textId="77777777" w:rsidR="00F50381" w:rsidRDefault="00F50381" w:rsidP="00445290">
      <w:pPr>
        <w:rPr>
          <w:lang w:eastAsia="en-US" w:bidi="ar-SA"/>
        </w:rPr>
      </w:pPr>
    </w:p>
    <w:p w14:paraId="0E75B762" w14:textId="77777777" w:rsidR="00F50381" w:rsidRPr="00445290" w:rsidRDefault="00F50381" w:rsidP="00445290">
      <w:pPr>
        <w:rPr>
          <w:lang w:eastAsia="en-US" w:bidi="ar-SA"/>
        </w:rPr>
      </w:pPr>
    </w:p>
    <w:p w14:paraId="4FCD1508" w14:textId="1FFE18EF" w:rsidR="003F1120" w:rsidRDefault="003F1120" w:rsidP="003F1120">
      <w:pPr>
        <w:pStyle w:val="Heading2"/>
        <w:rPr>
          <w:lang w:eastAsia="en-US" w:bidi="ar-SA"/>
        </w:rPr>
      </w:pPr>
      <w:bookmarkStart w:id="22" w:name="_Toc527975147"/>
      <w:r w:rsidRPr="003F1120">
        <w:rPr>
          <w:lang w:eastAsia="en-US" w:bidi="ar-SA"/>
        </w:rPr>
        <w:lastRenderedPageBreak/>
        <w:t>Cơ sở dữ liệu</w:t>
      </w:r>
      <w:bookmarkEnd w:id="22"/>
    </w:p>
    <w:p w14:paraId="698D07D5" w14:textId="45012AC2" w:rsidR="00F50381" w:rsidRPr="00F50381" w:rsidRDefault="00F50381" w:rsidP="00F50381">
      <w:pPr>
        <w:rPr>
          <w:lang w:eastAsia="en-US" w:bidi="ar-SA"/>
        </w:rPr>
      </w:pPr>
      <w:bookmarkStart w:id="23" w:name="_GoBack"/>
      <w:r w:rsidRPr="00054C86">
        <w:rPr>
          <w:rFonts w:ascii="Arial" w:eastAsia="Arial" w:hAnsi="Arial" w:cs="Arial"/>
          <w:noProof/>
          <w:lang w:val="en-GB" w:eastAsia="en-GB"/>
        </w:rPr>
        <w:drawing>
          <wp:inline distT="0" distB="0" distL="0" distR="0" wp14:anchorId="0E1D83DB" wp14:editId="698D373D">
            <wp:extent cx="5575300" cy="4788090"/>
            <wp:effectExtent l="0" t="0" r="635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7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48651B1A" w14:textId="69CD9F84" w:rsidR="00525B4F" w:rsidRDefault="00525B4F" w:rsidP="00525B4F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 w:bidi="ar-SA"/>
        </w:rPr>
        <w:lastRenderedPageBreak/>
        <w:drawing>
          <wp:inline distT="0" distB="0" distL="0" distR="0" wp14:anchorId="106D7A73" wp14:editId="3112E0E7">
            <wp:extent cx="5575300" cy="6799825"/>
            <wp:effectExtent l="0" t="0" r="6350" b="1270"/>
            <wp:docPr id="35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23C7" w14:textId="77777777" w:rsidR="00BB5969" w:rsidRDefault="00BB5969" w:rsidP="00525B4F">
      <w:pPr>
        <w:rPr>
          <w:lang w:eastAsia="en-US" w:bidi="ar-SA"/>
        </w:rPr>
      </w:pPr>
    </w:p>
    <w:p w14:paraId="37CDC28C" w14:textId="77777777" w:rsidR="00BB5969" w:rsidRDefault="00BB5969" w:rsidP="00525B4F">
      <w:pPr>
        <w:rPr>
          <w:lang w:eastAsia="en-US" w:bidi="ar-SA"/>
        </w:rPr>
      </w:pPr>
    </w:p>
    <w:p w14:paraId="6BAD507F" w14:textId="77777777" w:rsidR="00BB5969" w:rsidRDefault="00BB5969" w:rsidP="00525B4F">
      <w:pPr>
        <w:rPr>
          <w:lang w:eastAsia="en-US" w:bidi="ar-SA"/>
        </w:rPr>
      </w:pPr>
    </w:p>
    <w:p w14:paraId="72F5F798" w14:textId="77777777" w:rsidR="00BB5969" w:rsidRDefault="00BB5969" w:rsidP="00525B4F">
      <w:pPr>
        <w:rPr>
          <w:lang w:eastAsia="en-US" w:bidi="ar-SA"/>
        </w:rPr>
      </w:pPr>
    </w:p>
    <w:p w14:paraId="61286BF1" w14:textId="77777777" w:rsidR="00BB5969" w:rsidRDefault="00BB5969" w:rsidP="00525B4F">
      <w:pPr>
        <w:rPr>
          <w:lang w:eastAsia="en-US" w:bidi="ar-SA"/>
        </w:rPr>
      </w:pPr>
    </w:p>
    <w:p w14:paraId="66C1E1C7" w14:textId="77777777" w:rsidR="00BB5969" w:rsidRPr="00525B4F" w:rsidRDefault="00BB5969" w:rsidP="00525B4F">
      <w:pPr>
        <w:rPr>
          <w:lang w:eastAsia="en-US" w:bidi="ar-SA"/>
        </w:rPr>
      </w:pPr>
    </w:p>
    <w:p w14:paraId="09ACA236" w14:textId="57FC959B" w:rsidR="003F1120" w:rsidRDefault="003F1120" w:rsidP="003F1120">
      <w:pPr>
        <w:pStyle w:val="Heading2"/>
        <w:rPr>
          <w:lang w:eastAsia="en-US" w:bidi="ar-SA"/>
        </w:rPr>
      </w:pPr>
      <w:bookmarkStart w:id="24" w:name="_Toc527975148"/>
      <w:r w:rsidRPr="003F1120">
        <w:rPr>
          <w:lang w:eastAsia="en-US" w:bidi="ar-SA"/>
        </w:rPr>
        <w:lastRenderedPageBreak/>
        <w:t>Mạng</w:t>
      </w:r>
      <w:bookmarkEnd w:id="24"/>
    </w:p>
    <w:p w14:paraId="7CAE7A0E" w14:textId="1004330E" w:rsidR="00BB5969" w:rsidRDefault="00BB5969" w:rsidP="00BB5969">
      <w:pPr>
        <w:rPr>
          <w:lang w:eastAsia="en-US" w:bidi="ar-SA"/>
        </w:rPr>
      </w:pPr>
      <w:r w:rsidRPr="00BB5969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FDFB3F0" wp14:editId="33479754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1047750" cy="6762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26714" w14:textId="253F0D8A" w:rsidR="00BB5969" w:rsidRDefault="00BB5969" w:rsidP="00BB5969">
                            <w:pPr>
                              <w:jc w:val="center"/>
                            </w:pPr>
                            <w:r>
                              <w:t>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B3F0" id="Text Box 2" o:spid="_x0000_s1027" type="#_x0000_t202" style="position:absolute;left:0;text-align:left;margin-left:0;margin-top:9.5pt;width:82.5pt;height:53.2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">
                <v:textbox>
                  <w:txbxContent>
                    <w:p w14:paraId="4DD26714" w14:textId="253F0D8A" w:rsidR="00BB5969" w:rsidRDefault="00BB5969" w:rsidP="00BB5969">
                      <w:pPr>
                        <w:jc w:val="center"/>
                      </w:pPr>
                      <w:r>
                        <w:t>Request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8D6059" w14:textId="77777777" w:rsidR="00BB5969" w:rsidRDefault="00BB5969" w:rsidP="00BB5969">
      <w:pPr>
        <w:rPr>
          <w:lang w:eastAsia="en-US" w:bidi="ar-SA"/>
        </w:rPr>
      </w:pPr>
    </w:p>
    <w:p w14:paraId="66B61A82" w14:textId="4B8F699B" w:rsidR="00BB5969" w:rsidRDefault="00BB5969" w:rsidP="00BB5969">
      <w:pPr>
        <w:rPr>
          <w:lang w:eastAsia="en-US" w:bidi="ar-SA"/>
        </w:rPr>
      </w:pPr>
    </w:p>
    <w:p w14:paraId="69041BFC" w14:textId="56469483" w:rsidR="00BB5969" w:rsidRDefault="00EE0A90" w:rsidP="00BB5969">
      <w:pPr>
        <w:rPr>
          <w:lang w:eastAsia="en-US" w:bidi="ar-SA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BC4918" wp14:editId="280B4802">
                <wp:simplePos x="0" y="0"/>
                <wp:positionH relativeFrom="column">
                  <wp:posOffset>2786380</wp:posOffset>
                </wp:positionH>
                <wp:positionV relativeFrom="paragraph">
                  <wp:posOffset>58420</wp:posOffset>
                </wp:positionV>
                <wp:extent cx="45719" cy="457200"/>
                <wp:effectExtent l="38100" t="0" r="6921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8AD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9.4pt;margin-top:4.6pt;width:3.6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</w:p>
    <w:p w14:paraId="5DB294C5" w14:textId="7AA224FA" w:rsidR="00BB5969" w:rsidRDefault="00BB5969" w:rsidP="00BB5969">
      <w:pPr>
        <w:rPr>
          <w:lang w:eastAsia="en-US" w:bidi="ar-SA"/>
        </w:rPr>
      </w:pPr>
    </w:p>
    <w:p w14:paraId="27023DEF" w14:textId="397192F7" w:rsidR="00BB5969" w:rsidRDefault="00E404FD" w:rsidP="00BB5969">
      <w:pPr>
        <w:rPr>
          <w:lang w:eastAsia="en-US" w:bidi="ar-SA"/>
        </w:rPr>
      </w:pPr>
      <w:r w:rsidRPr="00BB5969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019D35D" wp14:editId="53D3421A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285875" cy="685800"/>
                <wp:effectExtent l="0" t="0" r="2857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76885" w14:textId="4F3FC3DC" w:rsidR="00BB5969" w:rsidRDefault="00BB5969" w:rsidP="00BB5969">
                            <w:pPr>
                              <w:jc w:val="center"/>
                            </w:pPr>
                            <w:r>
                              <w:t>Load Balancing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9D35D" id="_x0000_s1028" type="#_x0000_t202" style="position:absolute;left:0;text-align:left;margin-left:0;margin-top:.85pt;width:101.25pt;height:54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">
                <v:textbox>
                  <w:txbxContent>
                    <w:p w14:paraId="44376885" w14:textId="4F3FC3DC" w:rsidR="00BB5969" w:rsidRDefault="00BB5969" w:rsidP="00BB5969">
                      <w:pPr>
                        <w:jc w:val="center"/>
                      </w:pPr>
                      <w:r>
                        <w:t>Load Balancing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0EB0AD" w14:textId="2A5F0429" w:rsidR="00BB5969" w:rsidRDefault="00BB5969" w:rsidP="00BB5969">
      <w:pPr>
        <w:rPr>
          <w:lang w:eastAsia="en-US" w:bidi="ar-SA"/>
        </w:rPr>
      </w:pPr>
    </w:p>
    <w:p w14:paraId="7A9C8ED2" w14:textId="645A3D91" w:rsidR="00BB5969" w:rsidRDefault="00EE0A90" w:rsidP="00BB5969">
      <w:pPr>
        <w:rPr>
          <w:lang w:eastAsia="en-US" w:bidi="ar-SA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F8E081" wp14:editId="24467825">
                <wp:simplePos x="0" y="0"/>
                <wp:positionH relativeFrom="column">
                  <wp:posOffset>3262629</wp:posOffset>
                </wp:positionH>
                <wp:positionV relativeFrom="paragraph">
                  <wp:posOffset>191770</wp:posOffset>
                </wp:positionV>
                <wp:extent cx="1038225" cy="809625"/>
                <wp:effectExtent l="0" t="0" r="6667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D1D59" id="Straight Arrow Connector 13" o:spid="_x0000_s1026" type="#_x0000_t32" style="position:absolute;margin-left:256.9pt;margin-top:15.1pt;width:81.75pt;height:6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054AC7" wp14:editId="66EF64EF">
                <wp:simplePos x="0" y="0"/>
                <wp:positionH relativeFrom="column">
                  <wp:posOffset>2719705</wp:posOffset>
                </wp:positionH>
                <wp:positionV relativeFrom="paragraph">
                  <wp:posOffset>191770</wp:posOffset>
                </wp:positionV>
                <wp:extent cx="45719" cy="581025"/>
                <wp:effectExtent l="38100" t="0" r="6921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D2CE5" id="Straight Arrow Connector 12" o:spid="_x0000_s1026" type="#_x0000_t32" style="position:absolute;margin-left:214.15pt;margin-top:15.1pt;width:3.6pt;height:4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015435" wp14:editId="380A3A8D">
                <wp:simplePos x="0" y="0"/>
                <wp:positionH relativeFrom="column">
                  <wp:posOffset>767080</wp:posOffset>
                </wp:positionH>
                <wp:positionV relativeFrom="paragraph">
                  <wp:posOffset>191770</wp:posOffset>
                </wp:positionV>
                <wp:extent cx="1571625" cy="571500"/>
                <wp:effectExtent l="38100" t="0" r="28575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3367C" id="Straight Arrow Connector 10" o:spid="_x0000_s1026" type="#_x0000_t32" style="position:absolute;margin-left:60.4pt;margin-top:15.1pt;width:123.75pt;height: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" strokecolor="black [3040]">
                <v:stroke endarrow="block"/>
              </v:shape>
            </w:pict>
          </mc:Fallback>
        </mc:AlternateContent>
      </w:r>
    </w:p>
    <w:p w14:paraId="63201469" w14:textId="6D68A9C5" w:rsidR="00BB5969" w:rsidRDefault="00BB5969" w:rsidP="00BB5969">
      <w:pPr>
        <w:rPr>
          <w:lang w:eastAsia="en-US" w:bidi="ar-SA"/>
        </w:rPr>
      </w:pPr>
    </w:p>
    <w:p w14:paraId="7323E7CE" w14:textId="7193A486" w:rsidR="00BB5969" w:rsidRDefault="00BB5969" w:rsidP="00BB5969">
      <w:pPr>
        <w:rPr>
          <w:lang w:eastAsia="en-US" w:bidi="ar-SA"/>
        </w:rPr>
      </w:pPr>
    </w:p>
    <w:p w14:paraId="1DF85075" w14:textId="1EF747F2" w:rsidR="00F235FB" w:rsidRDefault="00F235FB" w:rsidP="00BB5969">
      <w:pPr>
        <w:rPr>
          <w:lang w:eastAsia="en-US" w:bidi="ar-SA"/>
        </w:rPr>
      </w:pP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B23C7F2" wp14:editId="4D792A86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153A7" w14:textId="0444E637" w:rsidR="00F235FB" w:rsidRDefault="00F235FB" w:rsidP="00F235FB">
                            <w:pPr>
                              <w:jc w:val="center"/>
                            </w:pPr>
                            <w:r>
                              <w:t xml:space="preserve">Server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3C7F2" id="_x0000_s1029" type="#_x0000_t202" style="position:absolute;left:0;text-align:left;margin-left:0;margin-top:.45pt;width:67.5pt;height:47.2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">
                <v:textbox>
                  <w:txbxContent>
                    <w:p w14:paraId="0E8153A7" w14:textId="0444E637" w:rsidR="00F235FB" w:rsidRDefault="00F235FB" w:rsidP="00F235FB">
                      <w:pPr>
                        <w:jc w:val="center"/>
                      </w:pPr>
                      <w:r>
                        <w:t xml:space="preserve">Server </w:t>
                      </w: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B9957A1" wp14:editId="0F8FBF19">
                <wp:simplePos x="0" y="0"/>
                <wp:positionH relativeFrom="column">
                  <wp:posOffset>4291330</wp:posOffset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1D878" w14:textId="5EABA595" w:rsidR="00F235FB" w:rsidRDefault="00F235FB" w:rsidP="00F235FB">
                            <w:pPr>
                              <w:jc w:val="center"/>
                            </w:pPr>
                            <w:r>
                              <w:t xml:space="preserve">Server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57A1" id="_x0000_s1030" type="#_x0000_t202" style="position:absolute;left:0;text-align:left;margin-left:337.9pt;margin-top:.45pt;width:67.5pt;height:47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">
                <v:textbox>
                  <w:txbxContent>
                    <w:p w14:paraId="41A1D878" w14:textId="5EABA595" w:rsidR="00F235FB" w:rsidRDefault="00F235FB" w:rsidP="00F235FB">
                      <w:pPr>
                        <w:jc w:val="center"/>
                      </w:pPr>
                      <w:r>
                        <w:t xml:space="preserve">Server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700D8E4" wp14:editId="2A2A8A72">
                <wp:simplePos x="0" y="0"/>
                <wp:positionH relativeFrom="column">
                  <wp:posOffset>290830</wp:posOffset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57366" w14:textId="6BA4356F" w:rsidR="00E404FD" w:rsidRDefault="00E404FD" w:rsidP="00E404FD">
                            <w:pPr>
                              <w:jc w:val="center"/>
                            </w:pPr>
                            <w:r>
                              <w:t>Server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D8E4" id="_x0000_s1031" type="#_x0000_t202" style="position:absolute;left:0;text-align:left;margin-left:22.9pt;margin-top:.45pt;width:67.5pt;height:47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">
                <v:textbox>
                  <w:txbxContent>
                    <w:p w14:paraId="12957366" w14:textId="6BA4356F" w:rsidR="00E404FD" w:rsidRDefault="00E404FD" w:rsidP="00E404FD">
                      <w:pPr>
                        <w:jc w:val="center"/>
                      </w:pPr>
                      <w:r>
                        <w:t>Server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389492" w14:textId="77777777" w:rsidR="00F235FB" w:rsidRDefault="00F235FB" w:rsidP="00BB5969">
      <w:pPr>
        <w:rPr>
          <w:lang w:eastAsia="en-US" w:bidi="ar-SA"/>
        </w:rPr>
      </w:pPr>
    </w:p>
    <w:p w14:paraId="2EA8A6AB" w14:textId="77777777" w:rsidR="00F235FB" w:rsidRDefault="00F235FB" w:rsidP="00BB5969">
      <w:pPr>
        <w:rPr>
          <w:lang w:eastAsia="en-US" w:bidi="ar-SA"/>
        </w:rPr>
      </w:pPr>
    </w:p>
    <w:p w14:paraId="170EAAE4" w14:textId="77777777" w:rsidR="00F235FB" w:rsidRDefault="00F235FB" w:rsidP="00BB5969">
      <w:pPr>
        <w:rPr>
          <w:lang w:eastAsia="en-US" w:bidi="ar-SA"/>
        </w:rPr>
      </w:pPr>
    </w:p>
    <w:p w14:paraId="6B19686B" w14:textId="77777777" w:rsidR="00F235FB" w:rsidRDefault="00F235FB" w:rsidP="00BB5969">
      <w:pPr>
        <w:rPr>
          <w:lang w:eastAsia="en-US" w:bidi="ar-SA"/>
        </w:rPr>
      </w:pPr>
    </w:p>
    <w:p w14:paraId="7E5B63FB" w14:textId="77777777" w:rsidR="00D21EF3" w:rsidRPr="00BB5969" w:rsidRDefault="00D21EF3" w:rsidP="00BB5969">
      <w:pPr>
        <w:rPr>
          <w:lang w:eastAsia="en-US" w:bidi="ar-SA"/>
        </w:rPr>
      </w:pPr>
    </w:p>
    <w:p w14:paraId="50A0EE5C" w14:textId="6583AB59" w:rsidR="00526FAA" w:rsidRDefault="003F1120" w:rsidP="00526FAA">
      <w:pPr>
        <w:pStyle w:val="Heading2"/>
        <w:rPr>
          <w:lang w:eastAsia="en-US" w:bidi="ar-SA"/>
        </w:rPr>
      </w:pPr>
      <w:bookmarkStart w:id="25" w:name="_Toc527975149"/>
      <w:r w:rsidRPr="003F1120">
        <w:rPr>
          <w:lang w:eastAsia="en-US" w:bidi="ar-SA"/>
        </w:rPr>
        <w:t>Tương tác người dùng</w:t>
      </w:r>
      <w:bookmarkEnd w:id="25"/>
    </w:p>
    <w:p w14:paraId="48E51969" w14:textId="77777777" w:rsidR="00526FAA" w:rsidRPr="00526FAA" w:rsidRDefault="00526FAA" w:rsidP="00526FAA">
      <w:pPr>
        <w:rPr>
          <w:lang w:eastAsia="en-US" w:bidi="ar-SA"/>
        </w:rPr>
      </w:pPr>
    </w:p>
    <w:p w14:paraId="57315B90" w14:textId="5C07E583" w:rsidR="00526FAA" w:rsidRDefault="00526FAA" w:rsidP="00526FAA">
      <w:pPr>
        <w:rPr>
          <w:lang w:eastAsia="en-US" w:bidi="ar-SA"/>
        </w:rPr>
      </w:pPr>
      <w:r w:rsidRPr="00526FAA">
        <w:rPr>
          <w:lang w:eastAsia="en-US" w:bidi="ar-SA"/>
        </w:rPr>
        <w:t>Đă</w:t>
      </w:r>
      <w:r>
        <w:rPr>
          <w:lang w:eastAsia="en-US" w:bidi="ar-SA"/>
        </w:rPr>
        <w:t>ng k</w:t>
      </w:r>
      <w:r w:rsidRPr="00526FAA">
        <w:rPr>
          <w:lang w:eastAsia="en-US" w:bidi="ar-SA"/>
        </w:rPr>
        <w:t>ý</w:t>
      </w:r>
      <w:r>
        <w:rPr>
          <w:lang w:eastAsia="en-US" w:bidi="ar-SA"/>
        </w:rPr>
        <w:t xml:space="preserve"> th</w:t>
      </w:r>
      <w:r w:rsidRPr="00526FAA">
        <w:rPr>
          <w:lang w:eastAsia="en-US" w:bidi="ar-SA"/>
        </w:rPr>
        <w:t>ành</w:t>
      </w:r>
      <w:r>
        <w:rPr>
          <w:lang w:eastAsia="en-US" w:bidi="ar-SA"/>
        </w:rPr>
        <w:t xml:space="preserve"> vi</w:t>
      </w:r>
      <w:r w:rsidRPr="00526FAA">
        <w:rPr>
          <w:lang w:eastAsia="en-US" w:bidi="ar-SA"/>
        </w:rPr>
        <w:t>ê</w:t>
      </w:r>
      <w:r>
        <w:rPr>
          <w:lang w:eastAsia="en-US" w:bidi="ar-SA"/>
        </w:rPr>
        <w:t>n:</w:t>
      </w:r>
    </w:p>
    <w:p w14:paraId="10C476A2" w14:textId="5C5D91FB" w:rsidR="00526FAA" w:rsidRDefault="00526FAA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 w:bidi="ar-SA"/>
        </w:rPr>
        <w:drawing>
          <wp:inline distT="0" distB="0" distL="0" distR="0" wp14:anchorId="0CB62394" wp14:editId="341E251F">
            <wp:extent cx="5575300" cy="379881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 UC_DangKyT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67" w14:textId="4D538397" w:rsidR="005D0E1D" w:rsidRDefault="005D0E1D" w:rsidP="00526FAA">
      <w:pPr>
        <w:rPr>
          <w:lang w:eastAsia="en-US" w:bidi="ar-SA"/>
        </w:rPr>
      </w:pPr>
      <w:r>
        <w:rPr>
          <w:lang w:eastAsia="en-US" w:bidi="ar-SA"/>
        </w:rPr>
        <w:lastRenderedPageBreak/>
        <w:t>B</w:t>
      </w:r>
      <w:r w:rsidRPr="005D0E1D">
        <w:rPr>
          <w:lang w:eastAsia="en-US" w:bidi="ar-SA"/>
        </w:rPr>
        <w:t>ình</w:t>
      </w:r>
      <w:r>
        <w:rPr>
          <w:lang w:eastAsia="en-US" w:bidi="ar-SA"/>
        </w:rPr>
        <w:t xml:space="preserve"> lu</w:t>
      </w:r>
      <w:r w:rsidRPr="005D0E1D">
        <w:rPr>
          <w:lang w:eastAsia="en-US" w:bidi="ar-SA"/>
        </w:rPr>
        <w:t>ận</w:t>
      </w:r>
      <w:r>
        <w:rPr>
          <w:lang w:eastAsia="en-US" w:bidi="ar-SA"/>
        </w:rPr>
        <w:t xml:space="preserve"> m</w:t>
      </w:r>
      <w:r w:rsidRPr="005D0E1D">
        <w:rPr>
          <w:lang w:eastAsia="en-US" w:bidi="ar-SA"/>
        </w:rPr>
        <w:t>ón</w:t>
      </w:r>
      <w:r>
        <w:rPr>
          <w:lang w:eastAsia="en-US" w:bidi="ar-SA"/>
        </w:rPr>
        <w:t xml:space="preserve"> </w:t>
      </w:r>
      <w:r w:rsidRPr="005D0E1D">
        <w:rPr>
          <w:lang w:eastAsia="en-US" w:bidi="ar-SA"/>
        </w:rPr>
        <w:t>ă</w:t>
      </w:r>
      <w:r>
        <w:rPr>
          <w:lang w:eastAsia="en-US" w:bidi="ar-SA"/>
        </w:rPr>
        <w:t>n:</w:t>
      </w:r>
    </w:p>
    <w:p w14:paraId="0FEB34C1" w14:textId="0FF1ABCD" w:rsidR="005D0E1D" w:rsidRPr="00526FAA" w:rsidRDefault="005D0E1D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lang w:val="en-GB" w:eastAsia="en-GB" w:bidi="ar-SA"/>
        </w:rPr>
        <w:drawing>
          <wp:inline distT="0" distB="0" distL="0" distR="0" wp14:anchorId="455891FE" wp14:editId="3E5C0737">
            <wp:extent cx="5575300" cy="308970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Bình luận món ă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25E" w14:textId="77777777" w:rsidR="00B055F1" w:rsidRDefault="003F1120" w:rsidP="00B055F1">
      <w:pPr>
        <w:pStyle w:val="Heading2"/>
        <w:rPr>
          <w:lang w:eastAsia="en-US" w:bidi="ar-SA"/>
        </w:rPr>
      </w:pPr>
      <w:bookmarkStart w:id="26" w:name="_Toc527975150"/>
      <w:r w:rsidRPr="003F1120">
        <w:rPr>
          <w:lang w:eastAsia="en-US" w:bidi="ar-SA"/>
        </w:rPr>
        <w:t>Đặc tả giao diện API (interface)</w:t>
      </w:r>
      <w:bookmarkEnd w:id="26"/>
    </w:p>
    <w:p w14:paraId="25152935" w14:textId="4A5262E9" w:rsidR="00E6783A" w:rsidRPr="00E6783A" w:rsidRDefault="00E6783A" w:rsidP="00E6783A">
      <w:pPr>
        <w:rPr>
          <w:lang w:eastAsia="en-US" w:bidi="ar-SA"/>
        </w:rPr>
      </w:pPr>
      <w:r>
        <w:rPr>
          <w:lang w:eastAsia="en-US" w:bidi="ar-SA"/>
        </w:rPr>
        <w:t>Kh</w:t>
      </w:r>
      <w:r w:rsidRPr="00E6783A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E6783A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1EEFC09E" w14:textId="77777777" w:rsidR="00CD7D33" w:rsidRDefault="00B055F1" w:rsidP="00CD7D33">
      <w:pPr>
        <w:pStyle w:val="Heading2"/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 w14:paraId="6D992796" w14:textId="639D802D" w:rsidR="00195FA3" w:rsidRPr="00195FA3" w:rsidRDefault="00195FA3" w:rsidP="00195FA3">
      <w:pPr>
        <w:rPr>
          <w:lang w:eastAsia="en-US" w:bidi="ar-SA"/>
        </w:rPr>
      </w:pPr>
      <w:r>
        <w:rPr>
          <w:lang w:eastAsia="en-US" w:bidi="ar-SA"/>
        </w:rPr>
        <w:t>S</w:t>
      </w:r>
      <w:r w:rsidRPr="00195FA3"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 w:rsidRPr="00195FA3">
        <w:rPr>
          <w:lang w:eastAsia="en-US" w:bidi="ar-SA"/>
        </w:rPr>
        <w:t>ụng</w:t>
      </w:r>
      <w:r>
        <w:rPr>
          <w:lang w:eastAsia="en-US" w:bidi="ar-SA"/>
        </w:rPr>
        <w:t xml:space="preserve"> giao th</w:t>
      </w:r>
      <w:r w:rsidRPr="00195FA3">
        <w:rPr>
          <w:lang w:eastAsia="en-US" w:bidi="ar-SA"/>
        </w:rPr>
        <w:t>ức</w:t>
      </w:r>
      <w:r>
        <w:rPr>
          <w:lang w:eastAsia="en-US" w:bidi="ar-SA"/>
        </w:rPr>
        <w:t xml:space="preserve"> </w:t>
      </w:r>
      <w:r w:rsidRPr="00307AC8">
        <w:rPr>
          <w:b/>
          <w:lang w:eastAsia="en-US" w:bidi="ar-SA"/>
        </w:rPr>
        <w:t>https</w:t>
      </w:r>
      <w:r>
        <w:rPr>
          <w:lang w:eastAsia="en-US" w:bidi="ar-SA"/>
        </w:rPr>
        <w:t>.</w:t>
      </w:r>
    </w:p>
    <w:p w14:paraId="1B5A4F44" w14:textId="77777777" w:rsidR="00B72F55" w:rsidRDefault="00CD7D33" w:rsidP="00CD7D33">
      <w:pPr>
        <w:pStyle w:val="Heading2"/>
        <w:rPr>
          <w:lang w:eastAsia="en-US" w:bidi="ar-SA"/>
        </w:rPr>
      </w:pPr>
      <w:bookmarkStart w:id="28" w:name="_Toc527975152"/>
      <w:r>
        <w:rPr>
          <w:lang w:eastAsia="en-US" w:bidi="ar-SA"/>
        </w:rPr>
        <w:t>Sao lưu phục hồi</w:t>
      </w:r>
      <w:bookmarkEnd w:id="28"/>
    </w:p>
    <w:p w14:paraId="3ABB2237" w14:textId="5176A6F1" w:rsidR="00C52CDC" w:rsidRPr="00C52CDC" w:rsidRDefault="00C52CDC" w:rsidP="00C52CDC">
      <w:pPr>
        <w:rPr>
          <w:lang w:eastAsia="en-US" w:bidi="ar-SA"/>
        </w:rPr>
      </w:pPr>
      <w:r>
        <w:rPr>
          <w:lang w:eastAsia="en-US" w:bidi="ar-SA"/>
        </w:rPr>
        <w:t>C</w:t>
      </w:r>
      <w:r w:rsidRPr="00C52CDC">
        <w:rPr>
          <w:lang w:eastAsia="en-US" w:bidi="ar-SA"/>
        </w:rPr>
        <w:t>ó</w:t>
      </w:r>
      <w:r>
        <w:rPr>
          <w:lang w:eastAsia="en-US" w:bidi="ar-SA"/>
        </w:rPr>
        <w:t xml:space="preserve"> m</w:t>
      </w:r>
      <w:r w:rsidRPr="00C52CDC">
        <w:rPr>
          <w:lang w:eastAsia="en-US" w:bidi="ar-SA"/>
        </w:rPr>
        <w:t>ột</w:t>
      </w:r>
      <w:r>
        <w:rPr>
          <w:lang w:eastAsia="en-US" w:bidi="ar-SA"/>
        </w:rPr>
        <w:t xml:space="preserve"> c</w:t>
      </w:r>
      <w:r w:rsidRPr="00C52CDC">
        <w:rPr>
          <w:lang w:eastAsia="en-US" w:bidi="ar-SA"/>
        </w:rPr>
        <w:t>ơ</w:t>
      </w:r>
      <w:r>
        <w:rPr>
          <w:lang w:eastAsia="en-US" w:bidi="ar-SA"/>
        </w:rPr>
        <w:t xml:space="preserve"> s</w:t>
      </w:r>
      <w:r w:rsidRPr="00C52CDC"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 w:rsidRPr="00C52CDC"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 w:rsidRPr="00C52CDC">
        <w:rPr>
          <w:lang w:eastAsia="en-US" w:bidi="ar-SA"/>
        </w:rPr>
        <w:t>ệu</w:t>
      </w:r>
      <w:r>
        <w:rPr>
          <w:lang w:eastAsia="en-US" w:bidi="ar-SA"/>
        </w:rPr>
        <w:t xml:space="preserve"> backup.</w:t>
      </w:r>
    </w:p>
    <w:p w14:paraId="20E1376C" w14:textId="1352C30E" w:rsidR="00CD7D33" w:rsidRDefault="00B72F55" w:rsidP="00CD7D33">
      <w:pPr>
        <w:pStyle w:val="Heading2"/>
        <w:rPr>
          <w:lang w:eastAsia="en-US" w:bidi="ar-SA"/>
        </w:rPr>
      </w:pPr>
      <w:bookmarkStart w:id="29" w:name="_Toc527975153"/>
      <w:r>
        <w:rPr>
          <w:lang w:eastAsia="en-US" w:bidi="ar-SA"/>
        </w:rPr>
        <w:t>Chuyển đổi dữ liệu</w:t>
      </w:r>
      <w:bookmarkEnd w:id="29"/>
    </w:p>
    <w:p w14:paraId="48488F42" w14:textId="5287C0EE" w:rsidR="004F34BC" w:rsidRPr="004F34BC" w:rsidRDefault="004F34BC" w:rsidP="004F34BC">
      <w:pPr>
        <w:rPr>
          <w:lang w:eastAsia="en-US" w:bidi="ar-SA"/>
        </w:rPr>
      </w:pPr>
      <w:r>
        <w:rPr>
          <w:lang w:eastAsia="en-US" w:bidi="ar-SA"/>
        </w:rPr>
        <w:t>Kh</w:t>
      </w:r>
      <w:r w:rsidRPr="004F34BC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4F34BC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 w14:paraId="7568F996" w14:textId="270656CA" w:rsidR="00BC1A91" w:rsidRPr="00BC1A91" w:rsidRDefault="00CB2186" w:rsidP="00BC1A91">
      <w:pPr>
        <w:rPr>
          <w:lang w:eastAsia="en-US" w:bidi="ar-SA"/>
        </w:rPr>
      </w:pPr>
      <w:hyperlink r:id="rId20" w:history="1">
        <w:r w:rsidR="00893096" w:rsidRPr="005C4C21">
          <w:rPr>
            <w:rStyle w:val="Hyperlink"/>
            <w:sz w:val="28"/>
            <w:szCs w:val="28"/>
          </w:rPr>
          <w:t>https://bootstrapthemes.co/</w:t>
        </w:r>
      </w:hyperlink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21A559" w14:textId="77777777" w:rsidR="00CB2186" w:rsidRDefault="00CB2186">
      <w:r>
        <w:separator/>
      </w:r>
    </w:p>
    <w:p w14:paraId="40D118EE" w14:textId="77777777" w:rsidR="00CB2186" w:rsidRDefault="00CB2186"/>
  </w:endnote>
  <w:endnote w:type="continuationSeparator" w:id="0">
    <w:p w14:paraId="59179472" w14:textId="77777777" w:rsidR="00CB2186" w:rsidRDefault="00CB2186">
      <w:r>
        <w:continuationSeparator/>
      </w:r>
    </w:p>
    <w:p w14:paraId="78A6CB27" w14:textId="77777777" w:rsidR="00CB2186" w:rsidRDefault="00CB21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27ED2" w14:textId="77777777" w:rsidR="006923B7" w:rsidRPr="009A57EC" w:rsidRDefault="006923B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F50381">
      <w:rPr>
        <w:i/>
        <w:noProof/>
        <w:color w:val="951B13"/>
        <w:lang w:eastAsia="ar-SA" w:bidi="ar-SA"/>
      </w:rPr>
      <w:t>iii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7BF06" w14:textId="42B74BC1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923B7" w:rsidRDefault="006923B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923B7" w:rsidRDefault="006923B7">
    <w:pPr>
      <w:pStyle w:val="Footer"/>
      <w:rPr>
        <w:i/>
        <w:color w:val="003366"/>
      </w:rPr>
    </w:pPr>
  </w:p>
  <w:p w14:paraId="2B3DBBFD" w14:textId="77777777" w:rsidR="006923B7" w:rsidRDefault="006923B7">
    <w:pPr>
      <w:pStyle w:val="Footer"/>
      <w:rPr>
        <w:i/>
        <w:color w:val="003366"/>
      </w:rPr>
    </w:pPr>
  </w:p>
  <w:p w14:paraId="7A61AF73" w14:textId="77777777" w:rsidR="006923B7" w:rsidRPr="00932976" w:rsidRDefault="006923B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E45A" w14:textId="77777777" w:rsidR="006923B7" w:rsidRDefault="006923B7"/>
  <w:p w14:paraId="7F403060" w14:textId="77777777" w:rsidR="006923B7" w:rsidRDefault="006923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5AEA" w14:textId="77AA30B6" w:rsidR="006923B7" w:rsidRPr="001022FF" w:rsidRDefault="006923B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F50381">
      <w:rPr>
        <w:i/>
        <w:noProof/>
        <w:color w:val="C00000"/>
        <w:lang w:eastAsia="ar-SA" w:bidi="ar-SA"/>
      </w:rPr>
      <w:t>10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F50381">
      <w:rPr>
        <w:i/>
        <w:noProof/>
        <w:color w:val="C00000"/>
        <w:lang w:eastAsia="ar-SA" w:bidi="ar-SA"/>
      </w:rPr>
      <w:t>13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8EB8C" w14:textId="77777777" w:rsidR="006923B7" w:rsidRDefault="006923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24352B" w14:textId="77777777" w:rsidR="00CB2186" w:rsidRDefault="00CB2186">
      <w:r>
        <w:separator/>
      </w:r>
    </w:p>
    <w:p w14:paraId="51189E98" w14:textId="77777777" w:rsidR="00CB2186" w:rsidRDefault="00CB2186"/>
  </w:footnote>
  <w:footnote w:type="continuationSeparator" w:id="0">
    <w:p w14:paraId="7A680D0F" w14:textId="77777777" w:rsidR="00CB2186" w:rsidRDefault="00CB2186">
      <w:r>
        <w:continuationSeparator/>
      </w:r>
    </w:p>
    <w:p w14:paraId="04C9FAFA" w14:textId="77777777" w:rsidR="00CB2186" w:rsidRDefault="00CB218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D2E81" w14:textId="77777777" w:rsidR="006923B7" w:rsidRPr="009A57EC" w:rsidRDefault="006923B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7296" w14:textId="77777777" w:rsidR="006923B7" w:rsidRDefault="006923B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A4CFE" w14:textId="41737FE8" w:rsidR="006923B7" w:rsidRPr="00AB15C8" w:rsidRDefault="006923B7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val="en-GB"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4215AE41" w:rsidR="006923B7" w:rsidRPr="00D51159" w:rsidRDefault="00A94B5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  <w:lang w:val="en-GB" w:eastAsia="en-GB" w:bidi="ar-SA"/>
                            </w:rPr>
                            <w:drawing>
                              <wp:inline distT="0" distB="0" distL="0" distR="0" wp14:anchorId="54CACEBA" wp14:editId="16B37F64">
                                <wp:extent cx="771525" cy="371342"/>
                                <wp:effectExtent l="0" t="0" r="0" b="0"/>
                                <wp:docPr id="2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4397" cy="377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2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4215AE41" w:rsidR="006923B7" w:rsidRPr="00D51159" w:rsidRDefault="00A94B5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  <w:lang w:val="en-GB" w:eastAsia="en-GB" w:bidi="ar-SA"/>
                      </w:rPr>
                      <w:drawing>
                        <wp:inline distT="0" distB="0" distL="0" distR="0" wp14:anchorId="54CACEBA" wp14:editId="16B37F64">
                          <wp:extent cx="771525" cy="371342"/>
                          <wp:effectExtent l="0" t="0" r="0" b="0"/>
                          <wp:docPr id="2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4397" cy="3775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94B51" w:rsidRPr="00A94B51">
      <w:rPr>
        <w:i/>
        <w:color w:val="C00000"/>
        <w:lang w:eastAsia="ar-SA" w:bidi="ar-SA"/>
      </w:rPr>
      <w:t>Ẩm</w:t>
    </w:r>
    <w:r w:rsidR="00A94B51">
      <w:rPr>
        <w:i/>
        <w:color w:val="C00000"/>
        <w:lang w:eastAsia="ar-SA" w:bidi="ar-SA"/>
      </w:rPr>
      <w:t xml:space="preserve"> th</w:t>
    </w:r>
    <w:r w:rsidR="00A94B51" w:rsidRPr="00A94B51">
      <w:rPr>
        <w:i/>
        <w:color w:val="C00000"/>
        <w:lang w:eastAsia="ar-SA" w:bidi="ar-SA"/>
      </w:rPr>
      <w:t>ực</w:t>
    </w:r>
    <w:r w:rsidR="00A94B51">
      <w:rPr>
        <w:i/>
        <w:color w:val="C00000"/>
        <w:lang w:eastAsia="ar-SA" w:bidi="ar-SA"/>
      </w:rPr>
      <w:t xml:space="preserve"> quanh ta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6923B7" w:rsidRDefault="006923B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5C654" w14:textId="77777777" w:rsidR="006923B7" w:rsidRDefault="006923B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4CA93D36"/>
    <w:multiLevelType w:val="hybridMultilevel"/>
    <w:tmpl w:val="804E935A"/>
    <w:lvl w:ilvl="0" w:tplc="34BC8290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2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31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0"/>
  </w:num>
  <w:num w:numId="28">
    <w:abstractNumId w:val="27"/>
  </w:num>
  <w:num w:numId="29">
    <w:abstractNumId w:val="20"/>
  </w:num>
  <w:num w:numId="30">
    <w:abstractNumId w:val="18"/>
  </w:num>
  <w:num w:numId="31">
    <w:abstractNumId w:val="29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77195"/>
    <w:rsid w:val="000800BD"/>
    <w:rsid w:val="00081ADE"/>
    <w:rsid w:val="00095542"/>
    <w:rsid w:val="00097E16"/>
    <w:rsid w:val="000A09A5"/>
    <w:rsid w:val="000A3881"/>
    <w:rsid w:val="000A4065"/>
    <w:rsid w:val="000A639E"/>
    <w:rsid w:val="000A75C6"/>
    <w:rsid w:val="000C1116"/>
    <w:rsid w:val="000C4959"/>
    <w:rsid w:val="000C4B0B"/>
    <w:rsid w:val="000C515B"/>
    <w:rsid w:val="000C6E64"/>
    <w:rsid w:val="000D487F"/>
    <w:rsid w:val="000D65BE"/>
    <w:rsid w:val="000D6F86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4B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3316D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95FA3"/>
    <w:rsid w:val="001A04B9"/>
    <w:rsid w:val="001A1FF1"/>
    <w:rsid w:val="001A7B00"/>
    <w:rsid w:val="001B26C6"/>
    <w:rsid w:val="001B3ACB"/>
    <w:rsid w:val="001D0D5E"/>
    <w:rsid w:val="001D0E15"/>
    <w:rsid w:val="001D0E80"/>
    <w:rsid w:val="001D3253"/>
    <w:rsid w:val="001D3B5F"/>
    <w:rsid w:val="001D4459"/>
    <w:rsid w:val="001D61A7"/>
    <w:rsid w:val="001E052D"/>
    <w:rsid w:val="001E09B7"/>
    <w:rsid w:val="001E1B83"/>
    <w:rsid w:val="001F055A"/>
    <w:rsid w:val="001F20AA"/>
    <w:rsid w:val="001F2E8C"/>
    <w:rsid w:val="001F489F"/>
    <w:rsid w:val="001F6140"/>
    <w:rsid w:val="00200F8B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86F0B"/>
    <w:rsid w:val="00291460"/>
    <w:rsid w:val="00293A1F"/>
    <w:rsid w:val="00294F92"/>
    <w:rsid w:val="00294FE5"/>
    <w:rsid w:val="00297AAA"/>
    <w:rsid w:val="002A00AB"/>
    <w:rsid w:val="002B2A6D"/>
    <w:rsid w:val="002B35EE"/>
    <w:rsid w:val="002B6881"/>
    <w:rsid w:val="002C3C23"/>
    <w:rsid w:val="002C76F4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AC8"/>
    <w:rsid w:val="00307EAA"/>
    <w:rsid w:val="00311645"/>
    <w:rsid w:val="00314148"/>
    <w:rsid w:val="003157A5"/>
    <w:rsid w:val="00317699"/>
    <w:rsid w:val="00320782"/>
    <w:rsid w:val="00321C72"/>
    <w:rsid w:val="003245D6"/>
    <w:rsid w:val="003266D8"/>
    <w:rsid w:val="003275AB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151F3"/>
    <w:rsid w:val="00423B9A"/>
    <w:rsid w:val="00427BEE"/>
    <w:rsid w:val="00432A26"/>
    <w:rsid w:val="0044296C"/>
    <w:rsid w:val="00445290"/>
    <w:rsid w:val="004454EE"/>
    <w:rsid w:val="00445936"/>
    <w:rsid w:val="00456D7A"/>
    <w:rsid w:val="0045792D"/>
    <w:rsid w:val="00464FA9"/>
    <w:rsid w:val="0046550C"/>
    <w:rsid w:val="0047634D"/>
    <w:rsid w:val="004941B1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C1EE2"/>
    <w:rsid w:val="004D36AD"/>
    <w:rsid w:val="004D572B"/>
    <w:rsid w:val="004D7309"/>
    <w:rsid w:val="004E3C1E"/>
    <w:rsid w:val="004F0C06"/>
    <w:rsid w:val="004F23DA"/>
    <w:rsid w:val="004F34BC"/>
    <w:rsid w:val="004F3E43"/>
    <w:rsid w:val="004F6387"/>
    <w:rsid w:val="00501304"/>
    <w:rsid w:val="00506F90"/>
    <w:rsid w:val="00517604"/>
    <w:rsid w:val="00525B4F"/>
    <w:rsid w:val="00526FAA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464F"/>
    <w:rsid w:val="005955A9"/>
    <w:rsid w:val="005971FC"/>
    <w:rsid w:val="005A2078"/>
    <w:rsid w:val="005A35C1"/>
    <w:rsid w:val="005B0D49"/>
    <w:rsid w:val="005C0A6A"/>
    <w:rsid w:val="005C397A"/>
    <w:rsid w:val="005C68D1"/>
    <w:rsid w:val="005C7168"/>
    <w:rsid w:val="005D0E1D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77C87"/>
    <w:rsid w:val="00677D34"/>
    <w:rsid w:val="00682351"/>
    <w:rsid w:val="0068390E"/>
    <w:rsid w:val="00686B20"/>
    <w:rsid w:val="00691E7B"/>
    <w:rsid w:val="006923B7"/>
    <w:rsid w:val="0069381A"/>
    <w:rsid w:val="0069459D"/>
    <w:rsid w:val="00695D18"/>
    <w:rsid w:val="006A2CA1"/>
    <w:rsid w:val="006A53E0"/>
    <w:rsid w:val="006B716D"/>
    <w:rsid w:val="006C33B9"/>
    <w:rsid w:val="006D1C2D"/>
    <w:rsid w:val="006E1B96"/>
    <w:rsid w:val="006E1FFE"/>
    <w:rsid w:val="006F1552"/>
    <w:rsid w:val="006F2476"/>
    <w:rsid w:val="00700187"/>
    <w:rsid w:val="007014B4"/>
    <w:rsid w:val="00702D09"/>
    <w:rsid w:val="00704628"/>
    <w:rsid w:val="00715679"/>
    <w:rsid w:val="007214EF"/>
    <w:rsid w:val="0072499D"/>
    <w:rsid w:val="00724A5C"/>
    <w:rsid w:val="00725933"/>
    <w:rsid w:val="00727431"/>
    <w:rsid w:val="00727810"/>
    <w:rsid w:val="0073428A"/>
    <w:rsid w:val="00741AE9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3096"/>
    <w:rsid w:val="00895F6E"/>
    <w:rsid w:val="00896C23"/>
    <w:rsid w:val="008A4F46"/>
    <w:rsid w:val="008A7E5C"/>
    <w:rsid w:val="008B0148"/>
    <w:rsid w:val="008B0D9E"/>
    <w:rsid w:val="008B2669"/>
    <w:rsid w:val="008B3A19"/>
    <w:rsid w:val="008B4872"/>
    <w:rsid w:val="008B68D0"/>
    <w:rsid w:val="008C0E63"/>
    <w:rsid w:val="008C1710"/>
    <w:rsid w:val="008C4856"/>
    <w:rsid w:val="008D0992"/>
    <w:rsid w:val="008D1ED2"/>
    <w:rsid w:val="008D1F52"/>
    <w:rsid w:val="008E0605"/>
    <w:rsid w:val="008E7E9F"/>
    <w:rsid w:val="008F2A74"/>
    <w:rsid w:val="008F317D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8F0"/>
    <w:rsid w:val="0091528E"/>
    <w:rsid w:val="0091653A"/>
    <w:rsid w:val="00916D24"/>
    <w:rsid w:val="00916DFB"/>
    <w:rsid w:val="00920D49"/>
    <w:rsid w:val="009227BC"/>
    <w:rsid w:val="00923FF5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6302"/>
    <w:rsid w:val="00A310FD"/>
    <w:rsid w:val="00A3290F"/>
    <w:rsid w:val="00A367CF"/>
    <w:rsid w:val="00A428A2"/>
    <w:rsid w:val="00A455DC"/>
    <w:rsid w:val="00A46170"/>
    <w:rsid w:val="00A50C52"/>
    <w:rsid w:val="00A516FF"/>
    <w:rsid w:val="00A5376D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00B"/>
    <w:rsid w:val="00A9178E"/>
    <w:rsid w:val="00A94B51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0054"/>
    <w:rsid w:val="00AC44E7"/>
    <w:rsid w:val="00AC7736"/>
    <w:rsid w:val="00AC79F2"/>
    <w:rsid w:val="00AE0415"/>
    <w:rsid w:val="00AF7CA7"/>
    <w:rsid w:val="00B02EEF"/>
    <w:rsid w:val="00B055F1"/>
    <w:rsid w:val="00B0583E"/>
    <w:rsid w:val="00B05CF6"/>
    <w:rsid w:val="00B1218E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64F9C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6DF3"/>
    <w:rsid w:val="00BA2CF4"/>
    <w:rsid w:val="00BB04F8"/>
    <w:rsid w:val="00BB0DB3"/>
    <w:rsid w:val="00BB1006"/>
    <w:rsid w:val="00BB183C"/>
    <w:rsid w:val="00BB305B"/>
    <w:rsid w:val="00BB5969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37EF4"/>
    <w:rsid w:val="00C414FA"/>
    <w:rsid w:val="00C43177"/>
    <w:rsid w:val="00C4424A"/>
    <w:rsid w:val="00C45552"/>
    <w:rsid w:val="00C465FD"/>
    <w:rsid w:val="00C5136B"/>
    <w:rsid w:val="00C52A75"/>
    <w:rsid w:val="00C52CDC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2186"/>
    <w:rsid w:val="00CB3E7C"/>
    <w:rsid w:val="00CB4C67"/>
    <w:rsid w:val="00CC00AB"/>
    <w:rsid w:val="00CC1CD0"/>
    <w:rsid w:val="00CC24F7"/>
    <w:rsid w:val="00CC2A76"/>
    <w:rsid w:val="00CC5376"/>
    <w:rsid w:val="00CD17A9"/>
    <w:rsid w:val="00CD3084"/>
    <w:rsid w:val="00CD6F81"/>
    <w:rsid w:val="00CD7D33"/>
    <w:rsid w:val="00CE0B65"/>
    <w:rsid w:val="00CE19E1"/>
    <w:rsid w:val="00CE2150"/>
    <w:rsid w:val="00CE5923"/>
    <w:rsid w:val="00CF53E4"/>
    <w:rsid w:val="00D0134B"/>
    <w:rsid w:val="00D058D4"/>
    <w:rsid w:val="00D1198D"/>
    <w:rsid w:val="00D14AA0"/>
    <w:rsid w:val="00D157EC"/>
    <w:rsid w:val="00D21EF3"/>
    <w:rsid w:val="00D26094"/>
    <w:rsid w:val="00D31474"/>
    <w:rsid w:val="00D35504"/>
    <w:rsid w:val="00D43208"/>
    <w:rsid w:val="00D51001"/>
    <w:rsid w:val="00D51159"/>
    <w:rsid w:val="00D650B4"/>
    <w:rsid w:val="00D71FD1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DF59D5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04FD"/>
    <w:rsid w:val="00E428F4"/>
    <w:rsid w:val="00E648D6"/>
    <w:rsid w:val="00E6783A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0A90"/>
    <w:rsid w:val="00EE1C50"/>
    <w:rsid w:val="00EF20A3"/>
    <w:rsid w:val="00EF2426"/>
    <w:rsid w:val="00EF53FD"/>
    <w:rsid w:val="00EF70EA"/>
    <w:rsid w:val="00EF7954"/>
    <w:rsid w:val="00F068C8"/>
    <w:rsid w:val="00F105E2"/>
    <w:rsid w:val="00F14AFD"/>
    <w:rsid w:val="00F16A81"/>
    <w:rsid w:val="00F16F4E"/>
    <w:rsid w:val="00F235FB"/>
    <w:rsid w:val="00F247F1"/>
    <w:rsid w:val="00F26C21"/>
    <w:rsid w:val="00F3107B"/>
    <w:rsid w:val="00F3362F"/>
    <w:rsid w:val="00F34A9B"/>
    <w:rsid w:val="00F40202"/>
    <w:rsid w:val="00F425CF"/>
    <w:rsid w:val="00F50381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C17E0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Ind w:w="0" w:type="dxa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bootstrapthemes.c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34A0F-64BC-405D-94B7-7DA864EDC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13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6319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Qin Lan</cp:lastModifiedBy>
  <cp:revision>105</cp:revision>
  <cp:lastPrinted>2008-03-13T11:02:00Z</cp:lastPrinted>
  <dcterms:created xsi:type="dcterms:W3CDTF">2018-10-22T04:18:00Z</dcterms:created>
  <dcterms:modified xsi:type="dcterms:W3CDTF">2018-12-03T15:02:00Z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