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F922A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F922A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F0459BF" w:rsidR="00A9100B" w:rsidRDefault="001B26C6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64F3E095" wp14:editId="6A5B548F">
            <wp:extent cx="5575300" cy="4211870"/>
            <wp:effectExtent l="0" t="0" r="6350" b="0"/>
            <wp:docPr id="352840394" name="Picture 35284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0C1" w14:textId="77777777" w:rsidR="00F50381" w:rsidRDefault="00F50381" w:rsidP="00445290">
      <w:pPr>
        <w:rPr>
          <w:lang w:eastAsia="en-US" w:bidi="ar-SA"/>
        </w:rPr>
      </w:pPr>
    </w:p>
    <w:p w14:paraId="581DE8B8" w14:textId="77777777" w:rsidR="00F50381" w:rsidRDefault="00F50381" w:rsidP="00445290">
      <w:pPr>
        <w:rPr>
          <w:lang w:eastAsia="en-US" w:bidi="ar-SA"/>
        </w:rPr>
      </w:pPr>
    </w:p>
    <w:p w14:paraId="0E75B762" w14:textId="77777777" w:rsidR="00F50381" w:rsidRPr="00445290" w:rsidRDefault="00F50381" w:rsidP="00445290">
      <w:pPr>
        <w:rPr>
          <w:lang w:eastAsia="en-US" w:bidi="ar-SA"/>
        </w:rPr>
      </w:pP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2" w:name="_Toc527975147"/>
      <w:r w:rsidRPr="003F1120">
        <w:rPr>
          <w:lang w:eastAsia="en-US" w:bidi="ar-SA"/>
        </w:rPr>
        <w:lastRenderedPageBreak/>
        <w:t>Cơ sở dữ liệu</w:t>
      </w:r>
      <w:bookmarkEnd w:id="22"/>
    </w:p>
    <w:p w14:paraId="698D07D5" w14:textId="45012AC2" w:rsidR="00F50381" w:rsidRPr="00F50381" w:rsidRDefault="00F50381" w:rsidP="00F50381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/>
        </w:rPr>
        <w:drawing>
          <wp:inline distT="0" distB="0" distL="0" distR="0" wp14:anchorId="0E1D83DB" wp14:editId="698D373D">
            <wp:extent cx="5575300" cy="4788090"/>
            <wp:effectExtent l="0" t="0" r="635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7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51B1A" w14:textId="69CD9F84" w:rsid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lastRenderedPageBreak/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23C7" w14:textId="77777777" w:rsidR="00BB5969" w:rsidRDefault="00BB5969" w:rsidP="00525B4F">
      <w:pPr>
        <w:rPr>
          <w:lang w:eastAsia="en-US" w:bidi="ar-SA"/>
        </w:rPr>
      </w:pPr>
    </w:p>
    <w:p w14:paraId="37CDC28C" w14:textId="77777777" w:rsidR="00BB5969" w:rsidRDefault="00BB5969" w:rsidP="00525B4F">
      <w:pPr>
        <w:rPr>
          <w:lang w:eastAsia="en-US" w:bidi="ar-SA"/>
        </w:rPr>
      </w:pPr>
    </w:p>
    <w:p w14:paraId="6BAD507F" w14:textId="77777777" w:rsidR="00BB5969" w:rsidRDefault="00BB5969" w:rsidP="00525B4F">
      <w:pPr>
        <w:rPr>
          <w:lang w:eastAsia="en-US" w:bidi="ar-SA"/>
        </w:rPr>
      </w:pPr>
    </w:p>
    <w:p w14:paraId="72F5F798" w14:textId="77777777" w:rsidR="00BB5969" w:rsidRDefault="00BB5969" w:rsidP="00525B4F">
      <w:pPr>
        <w:rPr>
          <w:lang w:eastAsia="en-US" w:bidi="ar-SA"/>
        </w:rPr>
      </w:pPr>
    </w:p>
    <w:p w14:paraId="61286BF1" w14:textId="77777777" w:rsidR="00BB5969" w:rsidRDefault="00BB5969" w:rsidP="00525B4F">
      <w:pPr>
        <w:rPr>
          <w:lang w:eastAsia="en-US" w:bidi="ar-SA"/>
        </w:rPr>
      </w:pPr>
    </w:p>
    <w:p w14:paraId="66C1E1C7" w14:textId="77777777" w:rsidR="00BB5969" w:rsidRPr="00525B4F" w:rsidRDefault="00BB5969" w:rsidP="00525B4F">
      <w:pPr>
        <w:rPr>
          <w:lang w:eastAsia="en-US" w:bidi="ar-SA"/>
        </w:rPr>
      </w:pPr>
    </w:p>
    <w:p w14:paraId="09ACA236" w14:textId="57FC959B" w:rsidR="003F1120" w:rsidRDefault="003F1120" w:rsidP="003F1120">
      <w:pPr>
        <w:pStyle w:val="Heading2"/>
        <w:rPr>
          <w:lang w:eastAsia="en-US" w:bidi="ar-SA"/>
        </w:rPr>
      </w:pPr>
      <w:bookmarkStart w:id="23" w:name="_Toc527975148"/>
      <w:r w:rsidRPr="003F1120">
        <w:rPr>
          <w:lang w:eastAsia="en-US" w:bidi="ar-SA"/>
        </w:rPr>
        <w:lastRenderedPageBreak/>
        <w:t>Mạng</w:t>
      </w:r>
      <w:bookmarkEnd w:id="23"/>
    </w:p>
    <w:p w14:paraId="7CAE7A0E" w14:textId="1004330E" w:rsidR="00BB5969" w:rsidRDefault="00BB5969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DFB3F0" wp14:editId="33479754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047750" cy="676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6714" w14:textId="253F0D8A" w:rsidR="00BB5969" w:rsidRDefault="00BB5969" w:rsidP="00BB5969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B3F0" id="Text Box 2" o:spid="_x0000_s1027" type="#_x0000_t202" style="position:absolute;left:0;text-align:left;margin-left:0;margin-top:9.5pt;width:82.5pt;height:53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">
                <v:textbox>
                  <w:txbxContent>
                    <w:p w14:paraId="4DD26714" w14:textId="253F0D8A" w:rsidR="00BB5969" w:rsidRDefault="00BB5969" w:rsidP="00BB5969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D6059" w14:textId="77777777" w:rsidR="00BB5969" w:rsidRDefault="00BB5969" w:rsidP="00BB5969">
      <w:pPr>
        <w:rPr>
          <w:lang w:eastAsia="en-US" w:bidi="ar-SA"/>
        </w:rPr>
      </w:pPr>
    </w:p>
    <w:p w14:paraId="66B61A82" w14:textId="4B8F699B" w:rsidR="00BB5969" w:rsidRDefault="00BB5969" w:rsidP="00BB5969">
      <w:pPr>
        <w:rPr>
          <w:lang w:eastAsia="en-US" w:bidi="ar-SA"/>
        </w:rPr>
      </w:pPr>
    </w:p>
    <w:p w14:paraId="69041BFC" w14:textId="56469483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BC4918" wp14:editId="280B4802">
                <wp:simplePos x="0" y="0"/>
                <wp:positionH relativeFrom="column">
                  <wp:posOffset>2786380</wp:posOffset>
                </wp:positionH>
                <wp:positionV relativeFrom="paragraph">
                  <wp:posOffset>58420</wp:posOffset>
                </wp:positionV>
                <wp:extent cx="45719" cy="457200"/>
                <wp:effectExtent l="38100" t="0" r="6921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061D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4pt;margin-top:4.6pt;width:3.6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5DB294C5" w14:textId="7AA224FA" w:rsidR="00BB5969" w:rsidRDefault="00BB5969" w:rsidP="00BB5969">
      <w:pPr>
        <w:rPr>
          <w:lang w:eastAsia="en-US" w:bidi="ar-SA"/>
        </w:rPr>
      </w:pPr>
    </w:p>
    <w:p w14:paraId="27023DEF" w14:textId="397192F7" w:rsidR="00BB5969" w:rsidRDefault="00E404FD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19D35D" wp14:editId="53D3421A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85875" cy="6858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76885" w14:textId="4F3FC3DC" w:rsidR="00BB5969" w:rsidRDefault="00BB5969" w:rsidP="00BB5969">
                            <w:pPr>
                              <w:jc w:val="center"/>
                            </w:pPr>
                            <w:r>
                              <w:t>Load Balancing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D35D" id="_x0000_s1028" type="#_x0000_t202" style="position:absolute;left:0;text-align:left;margin-left:0;margin-top:.85pt;width:101.25pt;height:5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">
                <v:textbox>
                  <w:txbxContent>
                    <w:p w14:paraId="44376885" w14:textId="4F3FC3DC" w:rsidR="00BB5969" w:rsidRDefault="00BB5969" w:rsidP="00BB5969">
                      <w:pPr>
                        <w:jc w:val="center"/>
                      </w:pPr>
                      <w:r>
                        <w:t>Load Balancing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0EB0AD" w14:textId="2A5F0429" w:rsidR="00BB5969" w:rsidRDefault="00BB5969" w:rsidP="00BB5969">
      <w:pPr>
        <w:rPr>
          <w:lang w:eastAsia="en-US" w:bidi="ar-SA"/>
        </w:rPr>
      </w:pPr>
    </w:p>
    <w:p w14:paraId="7A9C8ED2" w14:textId="645A3D91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8E081" wp14:editId="24467825">
                <wp:simplePos x="0" y="0"/>
                <wp:positionH relativeFrom="column">
                  <wp:posOffset>3262629</wp:posOffset>
                </wp:positionH>
                <wp:positionV relativeFrom="paragraph">
                  <wp:posOffset>191770</wp:posOffset>
                </wp:positionV>
                <wp:extent cx="1038225" cy="809625"/>
                <wp:effectExtent l="0" t="0" r="666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94C1" id="Straight Arrow Connector 13" o:spid="_x0000_s1026" type="#_x0000_t32" style="position:absolute;margin-left:256.9pt;margin-top:15.1pt;width:81.75pt;height:6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54AC7" wp14:editId="66EF64EF">
                <wp:simplePos x="0" y="0"/>
                <wp:positionH relativeFrom="column">
                  <wp:posOffset>2719705</wp:posOffset>
                </wp:positionH>
                <wp:positionV relativeFrom="paragraph">
                  <wp:posOffset>191770</wp:posOffset>
                </wp:positionV>
                <wp:extent cx="45719" cy="581025"/>
                <wp:effectExtent l="38100" t="0" r="6921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924AC" id="Straight Arrow Connector 12" o:spid="_x0000_s1026" type="#_x0000_t32" style="position:absolute;margin-left:214.15pt;margin-top:15.1pt;width:3.6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015435" wp14:editId="380A3A8D">
                <wp:simplePos x="0" y="0"/>
                <wp:positionH relativeFrom="column">
                  <wp:posOffset>767080</wp:posOffset>
                </wp:positionH>
                <wp:positionV relativeFrom="paragraph">
                  <wp:posOffset>191770</wp:posOffset>
                </wp:positionV>
                <wp:extent cx="1571625" cy="571500"/>
                <wp:effectExtent l="38100" t="0" r="285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978F4" id="Straight Arrow Connector 10" o:spid="_x0000_s1026" type="#_x0000_t32" style="position:absolute;margin-left:60.4pt;margin-top:15.1pt;width:123.75pt;height: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</w:p>
    <w:p w14:paraId="63201469" w14:textId="6D68A9C5" w:rsidR="00BB5969" w:rsidRDefault="00BB5969" w:rsidP="00BB5969">
      <w:pPr>
        <w:rPr>
          <w:lang w:eastAsia="en-US" w:bidi="ar-SA"/>
        </w:rPr>
      </w:pPr>
    </w:p>
    <w:p w14:paraId="7323E7CE" w14:textId="7193A486" w:rsidR="00BB5969" w:rsidRDefault="00BB5969" w:rsidP="00BB5969">
      <w:pPr>
        <w:rPr>
          <w:lang w:eastAsia="en-US" w:bidi="ar-SA"/>
        </w:rPr>
      </w:pPr>
    </w:p>
    <w:p w14:paraId="1DF85075" w14:textId="1EF747F2" w:rsidR="00F235FB" w:rsidRDefault="00F235FB" w:rsidP="00BB5969">
      <w:pPr>
        <w:rPr>
          <w:lang w:eastAsia="en-US" w:bidi="ar-SA"/>
        </w:rPr>
      </w:pP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B23C7F2" wp14:editId="4D792A86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153A7" w14:textId="0444E637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3C7F2" id="_x0000_s1029" type="#_x0000_t202" style="position:absolute;left:0;text-align:left;margin-left:0;margin-top:.45pt;width:67.5pt;height:47.2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">
                <v:textbox>
                  <w:txbxContent>
                    <w:p w14:paraId="0E8153A7" w14:textId="0444E637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B9957A1" wp14:editId="0F8FBF19">
                <wp:simplePos x="0" y="0"/>
                <wp:positionH relativeFrom="column">
                  <wp:posOffset>4291330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1D878" w14:textId="5EABA595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57A1" id="_x0000_s1030" type="#_x0000_t202" style="position:absolute;left:0;text-align:left;margin-left:337.9pt;margin-top:.45pt;width:67.5pt;height:47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">
                <v:textbox>
                  <w:txbxContent>
                    <w:p w14:paraId="41A1D878" w14:textId="5EABA595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00D8E4" wp14:editId="2A2A8A72">
                <wp:simplePos x="0" y="0"/>
                <wp:positionH relativeFrom="column">
                  <wp:posOffset>290830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7366" w14:textId="6BA4356F" w:rsidR="00E404FD" w:rsidRDefault="00E404FD" w:rsidP="00E404FD">
                            <w:pPr>
                              <w:jc w:val="center"/>
                            </w:pPr>
                            <w:r>
                              <w:t>Server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D8E4" id="_x0000_s1031" type="#_x0000_t202" style="position:absolute;left:0;text-align:left;margin-left:22.9pt;margin-top:.45pt;width:67.5pt;height:47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">
                <v:textbox>
                  <w:txbxContent>
                    <w:p w14:paraId="12957366" w14:textId="6BA4356F" w:rsidR="00E404FD" w:rsidRDefault="00E404FD" w:rsidP="00E404FD">
                      <w:pPr>
                        <w:jc w:val="center"/>
                      </w:pPr>
                      <w:r>
                        <w:t>Server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89492" w14:textId="77777777" w:rsidR="00F235FB" w:rsidRDefault="00F235FB" w:rsidP="00BB5969">
      <w:pPr>
        <w:rPr>
          <w:lang w:eastAsia="en-US" w:bidi="ar-SA"/>
        </w:rPr>
      </w:pPr>
    </w:p>
    <w:p w14:paraId="2EA8A6AB" w14:textId="77777777" w:rsidR="00F235FB" w:rsidRDefault="00F235FB" w:rsidP="00BB5969">
      <w:pPr>
        <w:rPr>
          <w:lang w:eastAsia="en-US" w:bidi="ar-SA"/>
        </w:rPr>
      </w:pPr>
    </w:p>
    <w:p w14:paraId="170EAAE4" w14:textId="77777777" w:rsidR="00F235FB" w:rsidRDefault="00F235FB" w:rsidP="00BB5969">
      <w:pPr>
        <w:rPr>
          <w:lang w:eastAsia="en-US" w:bidi="ar-SA"/>
        </w:rPr>
      </w:pPr>
    </w:p>
    <w:p w14:paraId="6B19686B" w14:textId="77777777" w:rsidR="00F235FB" w:rsidRDefault="00F235FB" w:rsidP="00BB5969">
      <w:pPr>
        <w:rPr>
          <w:lang w:eastAsia="en-US" w:bidi="ar-SA"/>
        </w:rPr>
      </w:pPr>
    </w:p>
    <w:p w14:paraId="7E5B63FB" w14:textId="77777777" w:rsidR="00D21EF3" w:rsidRPr="00BB5969" w:rsidRDefault="00D21EF3" w:rsidP="00BB5969">
      <w:pPr>
        <w:rPr>
          <w:lang w:eastAsia="en-US" w:bidi="ar-SA"/>
        </w:rPr>
      </w:pPr>
    </w:p>
    <w:p w14:paraId="50A0EE5C" w14:textId="6583AB59" w:rsidR="00526FAA" w:rsidRDefault="003F1120" w:rsidP="00526FAA">
      <w:pPr>
        <w:pStyle w:val="Heading2"/>
        <w:rPr>
          <w:lang w:eastAsia="en-US" w:bidi="ar-SA"/>
        </w:rPr>
      </w:pPr>
      <w:bookmarkStart w:id="24" w:name="_Toc527975149"/>
      <w:r w:rsidRPr="003F1120">
        <w:rPr>
          <w:lang w:eastAsia="en-US" w:bidi="ar-SA"/>
        </w:rPr>
        <w:t>Tương tác người dùng</w:t>
      </w:r>
      <w:bookmarkEnd w:id="24"/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lastRenderedPageBreak/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5" w:name="_Toc527975150"/>
      <w:r w:rsidRPr="003F1120">
        <w:rPr>
          <w:lang w:eastAsia="en-US" w:bidi="ar-SA"/>
        </w:rPr>
        <w:t>Đặc tả giao diện API (interface)</w:t>
      </w:r>
      <w:bookmarkEnd w:id="25"/>
    </w:p>
    <w:p w14:paraId="25152935" w14:textId="35161884" w:rsidR="00E6783A" w:rsidRPr="00E6783A" w:rsidRDefault="003B3800" w:rsidP="00E6783A">
      <w:pPr>
        <w:rPr>
          <w:lang w:eastAsia="en-US" w:bidi="ar-SA"/>
        </w:rPr>
      </w:pPr>
      <w:r>
        <w:rPr>
          <w:lang w:eastAsia="en-US" w:bidi="ar-SA"/>
        </w:rPr>
        <w:t>Trang web kh</w:t>
      </w:r>
      <w:r w:rsidRPr="003B3800">
        <w:rPr>
          <w:lang w:eastAsia="en-US" w:bidi="ar-SA"/>
        </w:rPr>
        <w:t>ô</w:t>
      </w:r>
      <w:r>
        <w:rPr>
          <w:lang w:eastAsia="en-US" w:bidi="ar-SA"/>
        </w:rPr>
        <w:t>ng cung c</w:t>
      </w:r>
      <w:r w:rsidRPr="003B3800">
        <w:rPr>
          <w:lang w:eastAsia="en-US" w:bidi="ar-SA"/>
        </w:rPr>
        <w:t>ấp</w:t>
      </w:r>
      <w:r>
        <w:rPr>
          <w:lang w:eastAsia="en-US" w:bidi="ar-SA"/>
        </w:rPr>
        <w:t xml:space="preserve"> API</w:t>
      </w:r>
      <w:bookmarkStart w:id="26" w:name="_GoBack"/>
      <w:bookmarkEnd w:id="26"/>
      <w:r w:rsidR="00E6783A"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F922A5" w:rsidP="00BC1A91">
      <w:pPr>
        <w:rPr>
          <w:lang w:eastAsia="en-US" w:bidi="ar-SA"/>
        </w:rPr>
      </w:pPr>
      <w:hyperlink r:id="rId20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B4248A" w14:textId="77777777" w:rsidR="00F922A5" w:rsidRDefault="00F922A5">
      <w:r>
        <w:separator/>
      </w:r>
    </w:p>
    <w:p w14:paraId="58EAA1F7" w14:textId="77777777" w:rsidR="00F922A5" w:rsidRDefault="00F922A5"/>
  </w:endnote>
  <w:endnote w:type="continuationSeparator" w:id="0">
    <w:p w14:paraId="0CF7EFA2" w14:textId="77777777" w:rsidR="00F922A5" w:rsidRDefault="00F922A5">
      <w:r>
        <w:continuationSeparator/>
      </w:r>
    </w:p>
    <w:p w14:paraId="1EB0DFB0" w14:textId="77777777" w:rsidR="00F922A5" w:rsidRDefault="00F922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3B3800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3B3800"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3B3800">
      <w:rPr>
        <w:i/>
        <w:noProof/>
        <w:color w:val="C00000"/>
        <w:lang w:eastAsia="ar-SA" w:bidi="ar-SA"/>
      </w:rPr>
      <w:t>13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047544" w14:textId="77777777" w:rsidR="00F922A5" w:rsidRDefault="00F922A5">
      <w:r>
        <w:separator/>
      </w:r>
    </w:p>
    <w:p w14:paraId="79139CD9" w14:textId="77777777" w:rsidR="00F922A5" w:rsidRDefault="00F922A5"/>
  </w:footnote>
  <w:footnote w:type="continuationSeparator" w:id="0">
    <w:p w14:paraId="297148D5" w14:textId="77777777" w:rsidR="00F922A5" w:rsidRDefault="00F922A5">
      <w:r>
        <w:continuationSeparator/>
      </w:r>
    </w:p>
    <w:p w14:paraId="7A03CC06" w14:textId="77777777" w:rsidR="00F922A5" w:rsidRDefault="00F922A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4B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26C6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3800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B5969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1EF3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04FD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0A90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35FB"/>
    <w:rsid w:val="00F247F1"/>
    <w:rsid w:val="00F26C21"/>
    <w:rsid w:val="00F3107B"/>
    <w:rsid w:val="00F3362F"/>
    <w:rsid w:val="00F34A9B"/>
    <w:rsid w:val="00F40202"/>
    <w:rsid w:val="00F425CF"/>
    <w:rsid w:val="00F50381"/>
    <w:rsid w:val="00F616AE"/>
    <w:rsid w:val="00F669CB"/>
    <w:rsid w:val="00F85B49"/>
    <w:rsid w:val="00F922A5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bootstrapthemes.c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3.xml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E2E4E2-364E-4F6C-B57E-C20BE748F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6339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106</cp:revision>
  <cp:lastPrinted>2008-03-13T11:02:00Z</cp:lastPrinted>
  <dcterms:created xsi:type="dcterms:W3CDTF">2018-10-22T04:18:00Z</dcterms:created>
  <dcterms:modified xsi:type="dcterms:W3CDTF">2018-12-03T15:04:00Z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