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17033C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17033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F0459BF" w:rsidR="00A9100B" w:rsidRPr="00445290" w:rsidRDefault="001B26C6" w:rsidP="00445290">
      <w:pPr>
        <w:rPr>
          <w:lang w:eastAsia="en-US" w:bidi="ar-SA"/>
        </w:rPr>
      </w:pPr>
      <w:bookmarkStart w:id="22" w:name="_GoBack"/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64F3E095" wp14:editId="6A5B548F">
            <wp:extent cx="5575300" cy="4211870"/>
            <wp:effectExtent l="0" t="0" r="6350" b="0"/>
            <wp:docPr id="352840394" name="Picture 35284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3" w:name="_Toc527975147"/>
      <w:r w:rsidRPr="003F1120">
        <w:rPr>
          <w:lang w:eastAsia="en-US" w:bidi="ar-SA"/>
        </w:rPr>
        <w:lastRenderedPageBreak/>
        <w:t>Cơ sở dữ liệu</w:t>
      </w:r>
      <w:bookmarkEnd w:id="23"/>
    </w:p>
    <w:p w14:paraId="48651B1A" w14:textId="69CD9F84" w:rsidR="00525B4F" w:rsidRP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236" w14:textId="77777777" w:rsidR="003F1120" w:rsidRDefault="003F1120" w:rsidP="003F1120">
      <w:pPr>
        <w:pStyle w:val="Heading2"/>
        <w:rPr>
          <w:lang w:eastAsia="en-US" w:bidi="ar-SA"/>
        </w:rPr>
      </w:pPr>
      <w:bookmarkStart w:id="24" w:name="_Toc527975148"/>
      <w:r w:rsidRPr="003F1120">
        <w:rPr>
          <w:lang w:eastAsia="en-US" w:bidi="ar-SA"/>
        </w:rPr>
        <w:t>Mạng</w:t>
      </w:r>
      <w:bookmarkEnd w:id="24"/>
    </w:p>
    <w:p w14:paraId="5BA3CCFE" w14:textId="487CE7F8" w:rsidR="008E7E9F" w:rsidRPr="008E7E9F" w:rsidRDefault="008E7E9F" w:rsidP="008E7E9F">
      <w:pPr>
        <w:rPr>
          <w:lang w:eastAsia="en-US" w:bidi="ar-SA"/>
        </w:rPr>
      </w:pPr>
      <w:r>
        <w:rPr>
          <w:lang w:eastAsia="en-US" w:bidi="ar-SA"/>
        </w:rPr>
        <w:t>Kh</w:t>
      </w:r>
      <w:r w:rsidRPr="008E7E9F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8E7E9F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3ED79DFA" w14:textId="77777777" w:rsidR="003F1120" w:rsidRDefault="003F1120" w:rsidP="003F1120">
      <w:pPr>
        <w:pStyle w:val="Heading2"/>
        <w:rPr>
          <w:lang w:eastAsia="en-US" w:bidi="ar-SA"/>
        </w:rPr>
      </w:pPr>
      <w:bookmarkStart w:id="25" w:name="_Toc527975149"/>
      <w:r w:rsidRPr="003F1120">
        <w:rPr>
          <w:lang w:eastAsia="en-US" w:bidi="ar-SA"/>
        </w:rPr>
        <w:t>Tương tác người dùng</w:t>
      </w:r>
      <w:bookmarkEnd w:id="25"/>
    </w:p>
    <w:p w14:paraId="0382EBE9" w14:textId="77777777" w:rsidR="00526FAA" w:rsidRDefault="00526FAA" w:rsidP="00526FAA">
      <w:pPr>
        <w:rPr>
          <w:lang w:eastAsia="en-US" w:bidi="ar-SA"/>
        </w:rPr>
      </w:pPr>
    </w:p>
    <w:p w14:paraId="50A0EE5C" w14:textId="77777777" w:rsidR="00526FAA" w:rsidRDefault="00526FAA" w:rsidP="00526FAA">
      <w:pPr>
        <w:rPr>
          <w:lang w:eastAsia="en-US" w:bidi="ar-SA"/>
        </w:rPr>
      </w:pPr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lastRenderedPageBreak/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lastRenderedPageBreak/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17033C" w:rsidP="00BC1A91">
      <w:pPr>
        <w:rPr>
          <w:lang w:eastAsia="en-US" w:bidi="ar-SA"/>
        </w:rPr>
      </w:pPr>
      <w:hyperlink r:id="rId19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7575F" w14:textId="77777777" w:rsidR="0017033C" w:rsidRDefault="0017033C">
      <w:r>
        <w:separator/>
      </w:r>
    </w:p>
    <w:p w14:paraId="045F99FA" w14:textId="77777777" w:rsidR="0017033C" w:rsidRDefault="0017033C"/>
  </w:endnote>
  <w:endnote w:type="continuationSeparator" w:id="0">
    <w:p w14:paraId="193B30A7" w14:textId="77777777" w:rsidR="0017033C" w:rsidRDefault="0017033C">
      <w:r>
        <w:continuationSeparator/>
      </w:r>
    </w:p>
    <w:p w14:paraId="0EC64319" w14:textId="77777777" w:rsidR="0017033C" w:rsidRDefault="001703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1B26C6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1B26C6">
      <w:rPr>
        <w:i/>
        <w:noProof/>
        <w:color w:val="C00000"/>
        <w:lang w:eastAsia="ar-SA" w:bidi="ar-SA"/>
      </w:rPr>
      <w:t>8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1B26C6">
      <w:rPr>
        <w:i/>
        <w:noProof/>
        <w:color w:val="C00000"/>
        <w:lang w:eastAsia="ar-SA" w:bidi="ar-SA"/>
      </w:rPr>
      <w:t>11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BFDC1A" w14:textId="77777777" w:rsidR="0017033C" w:rsidRDefault="0017033C">
      <w:r>
        <w:separator/>
      </w:r>
    </w:p>
    <w:p w14:paraId="796BA570" w14:textId="77777777" w:rsidR="0017033C" w:rsidRDefault="0017033C"/>
  </w:footnote>
  <w:footnote w:type="continuationSeparator" w:id="0">
    <w:p w14:paraId="4B482317" w14:textId="77777777" w:rsidR="0017033C" w:rsidRDefault="0017033C">
      <w:r>
        <w:continuationSeparator/>
      </w:r>
    </w:p>
    <w:p w14:paraId="29770884" w14:textId="77777777" w:rsidR="0017033C" w:rsidRDefault="0017033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33C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26C6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bootstrapthemes.c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B1253-902D-4C9D-BBBB-24AFD17CC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6295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102</cp:revision>
  <cp:lastPrinted>2008-03-13T11:02:00Z</cp:lastPrinted>
  <dcterms:created xsi:type="dcterms:W3CDTF">2018-10-22T04:18:00Z</dcterms:created>
  <dcterms:modified xsi:type="dcterms:W3CDTF">2018-12-03T14:49:00Z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